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3DBC" w14:textId="77777777" w:rsidR="000B0153" w:rsidRPr="007C1F4B" w:rsidRDefault="009E1BD7" w:rsidP="00C87584">
      <w:pPr>
        <w:spacing w:line="520" w:lineRule="atLeast"/>
        <w:jc w:val="center"/>
        <w:rPr>
          <w:b/>
          <w:bCs/>
          <w:sz w:val="52"/>
          <w:szCs w:val="52"/>
        </w:rPr>
      </w:pPr>
      <w:r w:rsidRPr="007C1F4B">
        <w:rPr>
          <w:b/>
          <w:bCs/>
          <w:sz w:val="52"/>
          <w:szCs w:val="52"/>
        </w:rPr>
        <w:t>Carlos W. Mercado</w:t>
      </w:r>
    </w:p>
    <w:p w14:paraId="6E7013A1" w14:textId="7FDBE4D6" w:rsidR="00CF3337" w:rsidRPr="00CF5CCC" w:rsidRDefault="00CF3337" w:rsidP="00CF3337">
      <w:pPr>
        <w:spacing w:line="273" w:lineRule="atLeast"/>
        <w:jc w:val="center"/>
        <w:rPr>
          <w:sz w:val="22"/>
          <w:szCs w:val="22"/>
        </w:rPr>
      </w:pPr>
      <w:hyperlink r:id="rId8" w:history="1">
        <w:r w:rsidRPr="00CF5CCC">
          <w:rPr>
            <w:rStyle w:val="Hyperlink"/>
            <w:sz w:val="22"/>
            <w:szCs w:val="22"/>
          </w:rPr>
          <w:t>+54 9 2942 647892</w:t>
        </w:r>
      </w:hyperlink>
      <w:r w:rsidRPr="00CF5CCC">
        <w:rPr>
          <w:sz w:val="22"/>
          <w:szCs w:val="22"/>
        </w:rPr>
        <w:t> </w:t>
      </w:r>
      <w:r w:rsidR="00A161E4">
        <w:rPr>
          <w:sz w:val="22"/>
          <w:szCs w:val="22"/>
        </w:rPr>
        <w:t>|</w:t>
      </w:r>
      <w:r w:rsidRPr="00CF5CCC">
        <w:rPr>
          <w:noProof/>
          <w:color w:val="000000"/>
          <w:sz w:val="22"/>
          <w:szCs w:val="22"/>
        </w:rPr>
        <w:t xml:space="preserve"> </w:t>
      </w:r>
      <w:hyperlink r:id="rId9" w:history="1">
        <w:r w:rsidRPr="00CF5CCC">
          <w:rPr>
            <w:rStyle w:val="Hyperlink"/>
            <w:sz w:val="22"/>
            <w:szCs w:val="22"/>
          </w:rPr>
          <w:t>carlos.washington.mercado@gmail.com</w:t>
        </w:r>
      </w:hyperlink>
      <w:r w:rsidRPr="00CF5CCC">
        <w:rPr>
          <w:sz w:val="22"/>
          <w:szCs w:val="22"/>
        </w:rPr>
        <w:t xml:space="preserve"> </w:t>
      </w:r>
      <w:r w:rsidR="00A161E4">
        <w:rPr>
          <w:sz w:val="22"/>
          <w:szCs w:val="22"/>
        </w:rPr>
        <w:t xml:space="preserve">| </w:t>
      </w:r>
      <w:hyperlink r:id="rId10" w:history="1">
        <w:r w:rsidRPr="00CF5CCC">
          <w:rPr>
            <w:rStyle w:val="Hyperlink"/>
            <w:sz w:val="22"/>
            <w:szCs w:val="22"/>
          </w:rPr>
          <w:t>linkedin.com/in/carlos-washington-mercado</w:t>
        </w:r>
      </w:hyperlink>
    </w:p>
    <w:p w14:paraId="207953AE" w14:textId="6DE1A311" w:rsidR="000B0153" w:rsidRPr="00076A3D" w:rsidRDefault="00F35FE5" w:rsidP="00C87584">
      <w:pPr>
        <w:pBdr>
          <w:bottom w:val="single" w:sz="4" w:space="1" w:color="auto"/>
        </w:pBdr>
        <w:spacing w:before="120" w:line="260" w:lineRule="atLeast"/>
        <w:rPr>
          <w:b/>
          <w:bCs/>
          <w:sz w:val="26"/>
          <w:szCs w:val="26"/>
        </w:rPr>
      </w:pPr>
      <w:r w:rsidRPr="00076A3D">
        <w:rPr>
          <w:b/>
          <w:bCs/>
          <w:sz w:val="26"/>
          <w:szCs w:val="26"/>
        </w:rPr>
        <w:t>Formación académica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475"/>
        <w:gridCol w:w="3327"/>
      </w:tblGrid>
      <w:tr w:rsidR="000B0153" w:rsidRPr="00076A3D" w14:paraId="72C41193" w14:textId="77777777" w:rsidTr="00886D0C">
        <w:trPr>
          <w:trHeight w:val="415"/>
        </w:trPr>
        <w:tc>
          <w:tcPr>
            <w:tcW w:w="346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F78337" w14:textId="31057486" w:rsidR="00886D0C" w:rsidRPr="00886D0C" w:rsidRDefault="00886D0C" w:rsidP="00886D0C">
            <w:pPr>
              <w:spacing w:before="120" w:line="273" w:lineRule="atLeast"/>
              <w:rPr>
                <w:rStyle w:val="fs14fw4undefined"/>
                <w:b/>
                <w:bCs/>
                <w:sz w:val="21"/>
                <w:szCs w:val="21"/>
                <w:lang w:val="en-US"/>
              </w:rPr>
            </w:pPr>
            <w:r w:rsidRPr="00886D0C">
              <w:rPr>
                <w:rStyle w:val="fs14undefined"/>
                <w:b/>
                <w:bCs/>
                <w:sz w:val="21"/>
                <w:szCs w:val="21"/>
                <w:lang w:val="en-US"/>
              </w:rPr>
              <w:t>Brigham Young University - Idaho</w:t>
            </w:r>
            <w:r w:rsidRPr="00886D0C">
              <w:rPr>
                <w:rStyle w:val="fs14fw4undefined"/>
                <w:b/>
                <w:bCs/>
                <w:sz w:val="21"/>
                <w:szCs w:val="21"/>
                <w:lang w:val="en-US"/>
              </w:rPr>
              <w:t xml:space="preserve"> | Rexburg, Idaho, USA</w:t>
            </w:r>
          </w:p>
          <w:p w14:paraId="309E201E" w14:textId="404879A7" w:rsidR="00886D0C" w:rsidRPr="00886D0C" w:rsidRDefault="00C53E25" w:rsidP="00886D0C">
            <w:pPr>
              <w:pStyle w:val="ListParagraph"/>
              <w:numPr>
                <w:ilvl w:val="0"/>
                <w:numId w:val="16"/>
              </w:numPr>
              <w:spacing w:line="273" w:lineRule="atLeast"/>
              <w:rPr>
                <w:rStyle w:val="fs14fw4undefined"/>
                <w:sz w:val="21"/>
                <w:szCs w:val="21"/>
                <w:u w:val="single"/>
                <w:lang w:val="en-US"/>
              </w:rPr>
            </w:pPr>
            <w:r w:rsidRPr="00886D0C">
              <w:rPr>
                <w:rStyle w:val="fs14fw4undefined"/>
                <w:sz w:val="21"/>
                <w:szCs w:val="21"/>
                <w:lang w:val="en-US"/>
              </w:rPr>
              <w:t>Bachelor of Science in Software Development</w:t>
            </w:r>
            <w:r w:rsidR="009E1BD7" w:rsidRPr="00886D0C">
              <w:rPr>
                <w:rStyle w:val="fs14fw4undefinedtdn"/>
                <w:sz w:val="21"/>
                <w:szCs w:val="21"/>
                <w:lang w:val="en-US"/>
              </w:rPr>
              <w:t xml:space="preserve"> |</w:t>
            </w:r>
            <w:r w:rsidR="009E1BD7" w:rsidRPr="00886D0C">
              <w:rPr>
                <w:rStyle w:val="fs14undefinedtdn"/>
                <w:sz w:val="21"/>
                <w:szCs w:val="21"/>
                <w:lang w:val="en-US"/>
              </w:rPr>
              <w:t xml:space="preserve"> </w:t>
            </w:r>
            <w:r w:rsidR="00681843" w:rsidRPr="00886D0C">
              <w:rPr>
                <w:rStyle w:val="fs14fw4undefined"/>
                <w:sz w:val="21"/>
                <w:szCs w:val="21"/>
                <w:lang w:val="en-US"/>
              </w:rPr>
              <w:t>GPA: 3.</w:t>
            </w:r>
            <w:r w:rsidR="00A161E4">
              <w:rPr>
                <w:rStyle w:val="fs14fw4undefined"/>
                <w:sz w:val="21"/>
                <w:szCs w:val="21"/>
                <w:lang w:val="en-US"/>
              </w:rPr>
              <w:t>9</w:t>
            </w:r>
            <w:r w:rsidR="00A161E4" w:rsidRPr="00A161E4">
              <w:rPr>
                <w:rStyle w:val="fs14fw4undefined"/>
                <w:sz w:val="21"/>
                <w:szCs w:val="21"/>
                <w:lang w:val="en-US"/>
              </w:rPr>
              <w:t>10</w:t>
            </w:r>
            <w:r w:rsidR="00F35FE5" w:rsidRPr="00886D0C">
              <w:rPr>
                <w:rStyle w:val="fs14fw4undefined"/>
                <w:sz w:val="21"/>
                <w:szCs w:val="21"/>
                <w:lang w:val="en-US"/>
              </w:rPr>
              <w:t xml:space="preserve"> – </w:t>
            </w:r>
            <w:r w:rsidR="00F35FE5" w:rsidRPr="00123DBD">
              <w:rPr>
                <w:rStyle w:val="fs14fw4undefined"/>
                <w:b/>
                <w:bCs/>
                <w:i/>
                <w:iCs/>
                <w:sz w:val="21"/>
                <w:szCs w:val="21"/>
                <w:lang w:val="en-US"/>
              </w:rPr>
              <w:t>LIC</w:t>
            </w:r>
            <w:r w:rsidR="00886D0C" w:rsidRPr="00123DBD">
              <w:rPr>
                <w:rStyle w:val="fs14fw4undefined"/>
                <w:b/>
                <w:bCs/>
                <w:i/>
                <w:iCs/>
                <w:sz w:val="21"/>
                <w:szCs w:val="21"/>
                <w:lang w:val="en-US"/>
              </w:rPr>
              <w:t>.</w:t>
            </w:r>
          </w:p>
          <w:p w14:paraId="698BF0C2" w14:textId="7918345F" w:rsidR="000B0153" w:rsidRPr="00886D0C" w:rsidRDefault="00886D0C" w:rsidP="00886D0C">
            <w:pPr>
              <w:pStyle w:val="ListParagraph"/>
              <w:numPr>
                <w:ilvl w:val="0"/>
                <w:numId w:val="16"/>
              </w:numPr>
              <w:spacing w:line="273" w:lineRule="atLeast"/>
              <w:rPr>
                <w:sz w:val="21"/>
                <w:szCs w:val="21"/>
                <w:u w:val="single"/>
                <w:lang w:val="en-US"/>
              </w:rPr>
            </w:pPr>
            <w:r w:rsidRPr="00886D0C">
              <w:rPr>
                <w:rStyle w:val="fs14fw4undefined"/>
                <w:sz w:val="21"/>
                <w:szCs w:val="21"/>
                <w:lang w:val="en-US"/>
              </w:rPr>
              <w:t>Associate of Applied Science in Applied Technology</w:t>
            </w:r>
            <w:r w:rsidRPr="00886D0C">
              <w:rPr>
                <w:rStyle w:val="fs14fw4undefinedtdn"/>
                <w:sz w:val="21"/>
                <w:szCs w:val="21"/>
                <w:lang w:val="en-US"/>
              </w:rPr>
              <w:t xml:space="preserve"> |</w:t>
            </w:r>
            <w:r w:rsidRPr="00886D0C">
              <w:rPr>
                <w:rStyle w:val="fs14undefinedtdn"/>
                <w:sz w:val="21"/>
                <w:szCs w:val="21"/>
                <w:lang w:val="en-US"/>
              </w:rPr>
              <w:t xml:space="preserve"> </w:t>
            </w:r>
            <w:r w:rsidRPr="00886D0C">
              <w:rPr>
                <w:rStyle w:val="fs14fw4undefined"/>
                <w:sz w:val="21"/>
                <w:szCs w:val="21"/>
                <w:lang w:val="en-US"/>
              </w:rPr>
              <w:t xml:space="preserve">GPA: 3.86 – </w:t>
            </w:r>
            <w:r w:rsidRPr="00886D0C">
              <w:rPr>
                <w:rStyle w:val="fs14fw4undefined"/>
                <w:b/>
                <w:bCs/>
                <w:i/>
                <w:iCs/>
                <w:sz w:val="21"/>
                <w:szCs w:val="21"/>
                <w:lang w:val="en-US"/>
              </w:rPr>
              <w:t>TEC.</w:t>
            </w:r>
            <w:r w:rsidRPr="00886D0C">
              <w:rPr>
                <w:rStyle w:val="fs14fw4undefined"/>
                <w:i/>
                <w:iCs/>
                <w:sz w:val="21"/>
                <w:szCs w:val="21"/>
                <w:lang w:val="en-US"/>
              </w:rPr>
              <w:t xml:space="preserve"> </w:t>
            </w:r>
            <w:hyperlink r:id="rId11" w:history="1">
              <w:r w:rsidRPr="00886D0C">
                <w:rPr>
                  <w:rStyle w:val="Hyperlink"/>
                  <w:i/>
                  <w:iCs/>
                  <w:sz w:val="21"/>
                  <w:szCs w:val="21"/>
                  <w:lang w:val="en-US"/>
                </w:rPr>
                <w:t>LINK</w:t>
              </w:r>
            </w:hyperlink>
          </w:p>
        </w:tc>
        <w:tc>
          <w:tcPr>
            <w:tcW w:w="154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E4FDCB" w14:textId="77777777" w:rsidR="00886D0C" w:rsidRDefault="00886D0C" w:rsidP="00BC04E2">
            <w:pPr>
              <w:spacing w:before="120" w:line="273" w:lineRule="atLeast"/>
              <w:jc w:val="right"/>
              <w:rPr>
                <w:rStyle w:val="fs14fw4undefined"/>
                <w:sz w:val="21"/>
                <w:szCs w:val="21"/>
              </w:rPr>
            </w:pPr>
          </w:p>
          <w:p w14:paraId="46C3D5A7" w14:textId="04C600EA" w:rsidR="00886D0C" w:rsidRDefault="00F35FE5" w:rsidP="00886D0C">
            <w:pPr>
              <w:spacing w:line="273" w:lineRule="atLeast"/>
              <w:jc w:val="right"/>
              <w:rPr>
                <w:rStyle w:val="fs14fw4undefined"/>
                <w:sz w:val="21"/>
                <w:szCs w:val="21"/>
              </w:rPr>
            </w:pPr>
            <w:r w:rsidRPr="00076A3D">
              <w:rPr>
                <w:rStyle w:val="fs14fw4undefined"/>
                <w:sz w:val="21"/>
                <w:szCs w:val="21"/>
              </w:rPr>
              <w:t>Enero</w:t>
            </w:r>
            <w:r w:rsidR="009E1BD7" w:rsidRPr="00076A3D">
              <w:rPr>
                <w:rStyle w:val="fs14fw4undefined"/>
                <w:sz w:val="21"/>
                <w:szCs w:val="21"/>
              </w:rPr>
              <w:t xml:space="preserve"> 2020 - </w:t>
            </w:r>
            <w:r w:rsidR="00A161E4">
              <w:rPr>
                <w:rStyle w:val="fs14fw4undefined"/>
                <w:sz w:val="21"/>
                <w:szCs w:val="21"/>
              </w:rPr>
              <w:t>Abril</w:t>
            </w:r>
            <w:r w:rsidR="009E1BD7" w:rsidRPr="00076A3D">
              <w:rPr>
                <w:rStyle w:val="fs14fw4undefined"/>
                <w:sz w:val="21"/>
                <w:szCs w:val="21"/>
              </w:rPr>
              <w:t xml:space="preserve"> 202</w:t>
            </w:r>
            <w:r w:rsidR="00A161E4">
              <w:rPr>
                <w:rStyle w:val="fs14fw4undefined"/>
                <w:sz w:val="21"/>
                <w:szCs w:val="21"/>
              </w:rPr>
              <w:t>6</w:t>
            </w:r>
          </w:p>
          <w:p w14:paraId="38A0254F" w14:textId="6C56533A" w:rsidR="00886D0C" w:rsidRPr="00076A3D" w:rsidRDefault="00886D0C" w:rsidP="00886D0C">
            <w:pPr>
              <w:spacing w:line="273" w:lineRule="atLeast"/>
              <w:jc w:val="right"/>
              <w:rPr>
                <w:sz w:val="21"/>
                <w:szCs w:val="21"/>
              </w:rPr>
            </w:pPr>
            <w:r w:rsidRPr="00076A3D">
              <w:rPr>
                <w:rStyle w:val="fs14fw4undefined"/>
                <w:sz w:val="21"/>
                <w:szCs w:val="21"/>
              </w:rPr>
              <w:t>Enero 2020 - Julio 2023</w:t>
            </w:r>
          </w:p>
        </w:tc>
      </w:tr>
    </w:tbl>
    <w:p w14:paraId="186DB6BC" w14:textId="3C92F3D9" w:rsidR="008E11F3" w:rsidRPr="00886D0C" w:rsidRDefault="008E11F3" w:rsidP="00123DBD">
      <w:pPr>
        <w:spacing w:before="240" w:after="240" w:line="210" w:lineRule="atLeast"/>
        <w:rPr>
          <w:sz w:val="21"/>
          <w:szCs w:val="21"/>
          <w:lang w:val="en-US"/>
        </w:rPr>
      </w:pPr>
      <w:proofErr w:type="spellStart"/>
      <w:r w:rsidRPr="00886D0C">
        <w:rPr>
          <w:b/>
          <w:bCs/>
          <w:sz w:val="21"/>
          <w:szCs w:val="21"/>
          <w:lang w:val="en-US"/>
        </w:rPr>
        <w:t>Otros</w:t>
      </w:r>
      <w:proofErr w:type="spellEnd"/>
      <w:r w:rsidR="00C87584">
        <w:rPr>
          <w:b/>
          <w:bCs/>
          <w:sz w:val="21"/>
          <w:szCs w:val="21"/>
          <w:lang w:val="en-US"/>
        </w:rPr>
        <w:t>:</w:t>
      </w:r>
      <w:r w:rsidR="00123DBD">
        <w:rPr>
          <w:b/>
          <w:bCs/>
          <w:sz w:val="21"/>
          <w:szCs w:val="21"/>
          <w:lang w:val="en-US"/>
        </w:rPr>
        <w:t xml:space="preserve"> </w:t>
      </w:r>
      <w:r w:rsidRPr="00886D0C">
        <w:rPr>
          <w:sz w:val="21"/>
          <w:szCs w:val="21"/>
          <w:lang w:val="en-US"/>
        </w:rPr>
        <w:t>(1) Cert. Computer Programming, (2) Cert. Frontend Developer, (3) Téc. Minero, 2015 (4) English B2</w:t>
      </w:r>
    </w:p>
    <w:p w14:paraId="2C73D96F" w14:textId="0122AD1D" w:rsidR="000B0153" w:rsidRPr="00076A3D" w:rsidRDefault="00F35FE5" w:rsidP="00C87584">
      <w:pPr>
        <w:pBdr>
          <w:bottom w:val="single" w:sz="4" w:space="1" w:color="auto"/>
        </w:pBdr>
        <w:spacing w:before="120" w:line="260" w:lineRule="atLeast"/>
        <w:rPr>
          <w:b/>
          <w:bCs/>
          <w:sz w:val="26"/>
          <w:szCs w:val="26"/>
        </w:rPr>
      </w:pPr>
      <w:r w:rsidRPr="00076A3D">
        <w:rPr>
          <w:b/>
          <w:bCs/>
          <w:sz w:val="26"/>
          <w:szCs w:val="26"/>
        </w:rPr>
        <w:t>Experiencia Laboral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205"/>
        <w:gridCol w:w="3597"/>
      </w:tblGrid>
      <w:tr w:rsidR="000B0153" w:rsidRPr="00076A3D" w14:paraId="7DF4983B" w14:textId="77777777" w:rsidTr="00F35FE5">
        <w:tc>
          <w:tcPr>
            <w:tcW w:w="333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6930CB" w14:textId="716468B7" w:rsidR="000B0153" w:rsidRPr="00076A3D" w:rsidRDefault="007636B7" w:rsidP="00681843">
            <w:pPr>
              <w:spacing w:before="120" w:line="273" w:lineRule="atLeast"/>
              <w:rPr>
                <w:sz w:val="21"/>
                <w:szCs w:val="21"/>
              </w:rPr>
            </w:pPr>
            <w:r w:rsidRPr="00076A3D">
              <w:rPr>
                <w:rStyle w:val="fs14fw4undefined"/>
                <w:b/>
                <w:i/>
                <w:sz w:val="21"/>
                <w:szCs w:val="21"/>
              </w:rPr>
              <w:t>FULL-STACK .NET WEB DEVELOPER</w:t>
            </w:r>
            <w:r w:rsidR="009E1BD7" w:rsidRPr="00076A3D">
              <w:rPr>
                <w:rStyle w:val="fs14fw4undefinedtdn"/>
                <w:sz w:val="21"/>
                <w:szCs w:val="21"/>
              </w:rPr>
              <w:t xml:space="preserve"> |</w:t>
            </w:r>
            <w:r w:rsidR="009E1BD7" w:rsidRPr="00076A3D">
              <w:rPr>
                <w:rStyle w:val="fs14fsiundefinedtdn"/>
                <w:i/>
                <w:iCs/>
                <w:sz w:val="21"/>
                <w:szCs w:val="21"/>
              </w:rPr>
              <w:t xml:space="preserve"> </w:t>
            </w:r>
            <w:r w:rsidR="00F35FE5" w:rsidRPr="00076A3D">
              <w:rPr>
                <w:rStyle w:val="fs14fsiundefinedtdn"/>
                <w:i/>
                <w:iCs/>
                <w:sz w:val="21"/>
                <w:szCs w:val="21"/>
              </w:rPr>
              <w:t xml:space="preserve">Dirección Provincial de Minería, con la Dirección General de Información y </w:t>
            </w:r>
            <w:r w:rsidR="008853FD" w:rsidRPr="00076A3D">
              <w:rPr>
                <w:rStyle w:val="fs14fsiundefinedtdn"/>
                <w:i/>
                <w:iCs/>
                <w:sz w:val="21"/>
                <w:szCs w:val="21"/>
              </w:rPr>
              <w:t>Tecnologías</w:t>
            </w:r>
            <w:r w:rsidR="009E1BD7" w:rsidRPr="00076A3D">
              <w:rPr>
                <w:rStyle w:val="fs14fsiundefinedtdn"/>
                <w:i/>
                <w:iCs/>
                <w:sz w:val="21"/>
                <w:szCs w:val="21"/>
              </w:rPr>
              <w:t xml:space="preserve"> |</w:t>
            </w:r>
            <w:r w:rsidR="009E1BD7" w:rsidRPr="00076A3D">
              <w:rPr>
                <w:rStyle w:val="fs14fw4undefinedtdn"/>
                <w:sz w:val="21"/>
                <w:szCs w:val="21"/>
              </w:rPr>
              <w:t xml:space="preserve"> </w:t>
            </w:r>
            <w:r w:rsidR="009E1BD7" w:rsidRPr="00076A3D">
              <w:rPr>
                <w:rStyle w:val="fs14fw4undefined"/>
                <w:sz w:val="21"/>
                <w:szCs w:val="21"/>
              </w:rPr>
              <w:t>Zapala,</w:t>
            </w:r>
            <w:r w:rsidR="00F35FE5" w:rsidRPr="00076A3D">
              <w:rPr>
                <w:rStyle w:val="fs14fw4undefined"/>
                <w:sz w:val="21"/>
                <w:szCs w:val="21"/>
              </w:rPr>
              <w:t xml:space="preserve"> Provincia del </w:t>
            </w:r>
            <w:r w:rsidR="009E1BD7" w:rsidRPr="00076A3D">
              <w:rPr>
                <w:rStyle w:val="fs14fw4undefined"/>
                <w:sz w:val="21"/>
                <w:szCs w:val="21"/>
              </w:rPr>
              <w:t>Neuquén</w:t>
            </w:r>
          </w:p>
        </w:tc>
        <w:tc>
          <w:tcPr>
            <w:tcW w:w="166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81C1CD" w14:textId="6F69FA52" w:rsidR="000B0153" w:rsidRPr="00076A3D" w:rsidRDefault="00F35FE5">
            <w:pPr>
              <w:spacing w:line="273" w:lineRule="atLeast"/>
              <w:jc w:val="right"/>
              <w:rPr>
                <w:sz w:val="21"/>
                <w:szCs w:val="21"/>
              </w:rPr>
            </w:pPr>
            <w:r w:rsidRPr="00076A3D">
              <w:rPr>
                <w:rStyle w:val="fs14fw4undefined"/>
                <w:sz w:val="21"/>
                <w:szCs w:val="21"/>
              </w:rPr>
              <w:t>Junio</w:t>
            </w:r>
            <w:r w:rsidR="009E1BD7" w:rsidRPr="00076A3D">
              <w:rPr>
                <w:rStyle w:val="fs14fw4undefined"/>
                <w:sz w:val="21"/>
                <w:szCs w:val="21"/>
              </w:rPr>
              <w:t xml:space="preserve"> 2021 - Present</w:t>
            </w:r>
            <w:r w:rsidRPr="00076A3D">
              <w:rPr>
                <w:rStyle w:val="fs14fw4undefined"/>
                <w:sz w:val="21"/>
                <w:szCs w:val="21"/>
              </w:rPr>
              <w:t>e</w:t>
            </w:r>
          </w:p>
        </w:tc>
      </w:tr>
    </w:tbl>
    <w:p w14:paraId="2B810991" w14:textId="77777777" w:rsidR="000B0153" w:rsidRPr="00076A3D" w:rsidRDefault="000B0153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21"/>
        <w:gridCol w:w="3781"/>
      </w:tblGrid>
      <w:tr w:rsidR="000B0153" w:rsidRPr="00076A3D" w14:paraId="5CAA5524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58DC84" w14:textId="77777777" w:rsidR="000B0153" w:rsidRPr="00076A3D" w:rsidRDefault="000B0153">
            <w:pPr>
              <w:spacing w:line="273" w:lineRule="atLeast"/>
              <w:rPr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106974" w14:textId="77777777" w:rsidR="000B0153" w:rsidRPr="00076A3D" w:rsidRDefault="000B0153">
            <w:pPr>
              <w:spacing w:line="273" w:lineRule="atLeast"/>
              <w:rPr>
                <w:sz w:val="21"/>
                <w:szCs w:val="21"/>
              </w:rPr>
            </w:pPr>
          </w:p>
        </w:tc>
      </w:tr>
      <w:tr w:rsidR="000B0153" w:rsidRPr="00076A3D" w14:paraId="1403A63A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91234B" w14:textId="598D3904" w:rsidR="000B0153" w:rsidRPr="00076A3D" w:rsidRDefault="000B0153" w:rsidP="009E3372">
            <w:pPr>
              <w:spacing w:line="273" w:lineRule="atLeast"/>
              <w:rPr>
                <w:sz w:val="21"/>
                <w:szCs w:val="21"/>
              </w:rPr>
            </w:pPr>
          </w:p>
        </w:tc>
      </w:tr>
    </w:tbl>
    <w:p w14:paraId="139E3889" w14:textId="4E45C137" w:rsidR="00AA1F96" w:rsidRPr="00076A3D" w:rsidRDefault="00F35FE5" w:rsidP="00F35FE5">
      <w:pPr>
        <w:pStyle w:val="ListParagraph"/>
        <w:numPr>
          <w:ilvl w:val="0"/>
          <w:numId w:val="13"/>
        </w:numPr>
        <w:spacing w:before="120" w:after="100" w:afterAutospacing="1" w:line="210" w:lineRule="atLeast"/>
        <w:rPr>
          <w:sz w:val="21"/>
          <w:szCs w:val="21"/>
        </w:rPr>
      </w:pPr>
      <w:r w:rsidRPr="00076A3D">
        <w:rPr>
          <w:sz w:val="21"/>
          <w:szCs w:val="21"/>
        </w:rPr>
        <w:t xml:space="preserve">Colaboré en el </w:t>
      </w:r>
      <w:r w:rsidR="00CF4472" w:rsidRPr="00076A3D">
        <w:rPr>
          <w:sz w:val="21"/>
          <w:szCs w:val="21"/>
        </w:rPr>
        <w:t>d</w:t>
      </w:r>
      <w:r w:rsidRPr="00076A3D">
        <w:rPr>
          <w:sz w:val="21"/>
          <w:szCs w:val="21"/>
        </w:rPr>
        <w:t xml:space="preserve">esarrollo de dos aplicaciones web </w:t>
      </w:r>
      <w:r w:rsidR="0037702F">
        <w:rPr>
          <w:sz w:val="21"/>
          <w:szCs w:val="21"/>
        </w:rPr>
        <w:t>F</w:t>
      </w:r>
      <w:r w:rsidR="009E1BD7" w:rsidRPr="00076A3D">
        <w:rPr>
          <w:sz w:val="21"/>
          <w:szCs w:val="21"/>
        </w:rPr>
        <w:t>ull-</w:t>
      </w:r>
      <w:r w:rsidR="0037702F" w:rsidRPr="00076A3D">
        <w:rPr>
          <w:sz w:val="21"/>
          <w:szCs w:val="21"/>
        </w:rPr>
        <w:t>Stack</w:t>
      </w:r>
      <w:r w:rsidR="009E1BD7" w:rsidRPr="00076A3D">
        <w:rPr>
          <w:sz w:val="21"/>
          <w:szCs w:val="21"/>
        </w:rPr>
        <w:t>,</w:t>
      </w:r>
      <w:r w:rsidR="00AF2045" w:rsidRPr="00076A3D">
        <w:rPr>
          <w:sz w:val="21"/>
          <w:szCs w:val="21"/>
        </w:rPr>
        <w:t xml:space="preserve"> MVC </w:t>
      </w:r>
      <w:r w:rsidRPr="00076A3D">
        <w:rPr>
          <w:sz w:val="21"/>
          <w:szCs w:val="21"/>
        </w:rPr>
        <w:t>y multicapa</w:t>
      </w:r>
      <w:r w:rsidR="00AF2045" w:rsidRPr="00076A3D">
        <w:rPr>
          <w:sz w:val="21"/>
          <w:szCs w:val="21"/>
        </w:rPr>
        <w:t xml:space="preserve">, </w:t>
      </w:r>
      <w:r w:rsidRPr="00076A3D">
        <w:rPr>
          <w:sz w:val="21"/>
          <w:szCs w:val="21"/>
        </w:rPr>
        <w:t xml:space="preserve">con </w:t>
      </w:r>
      <w:r w:rsidR="0037702F" w:rsidRPr="00076A3D">
        <w:rPr>
          <w:sz w:val="21"/>
          <w:szCs w:val="21"/>
        </w:rPr>
        <w:t>múltiples</w:t>
      </w:r>
      <w:r w:rsidRPr="00076A3D">
        <w:rPr>
          <w:sz w:val="21"/>
          <w:szCs w:val="21"/>
        </w:rPr>
        <w:t xml:space="preserve"> </w:t>
      </w:r>
      <w:r w:rsidR="0037702F" w:rsidRPr="00076A3D">
        <w:rPr>
          <w:sz w:val="21"/>
          <w:szCs w:val="21"/>
        </w:rPr>
        <w:t>conexiones</w:t>
      </w:r>
      <w:r w:rsidRPr="00076A3D">
        <w:rPr>
          <w:sz w:val="21"/>
          <w:szCs w:val="21"/>
        </w:rPr>
        <w:t xml:space="preserve"> API</w:t>
      </w:r>
      <w:r w:rsidR="00F841F8" w:rsidRPr="00076A3D">
        <w:rPr>
          <w:sz w:val="21"/>
          <w:szCs w:val="21"/>
        </w:rPr>
        <w:t xml:space="preserve"> (inclu</w:t>
      </w:r>
      <w:r w:rsidRPr="00076A3D">
        <w:rPr>
          <w:sz w:val="21"/>
          <w:szCs w:val="21"/>
        </w:rPr>
        <w:t xml:space="preserve">yendo el </w:t>
      </w:r>
      <w:r w:rsidR="00CF4472" w:rsidRPr="00076A3D">
        <w:rPr>
          <w:sz w:val="21"/>
          <w:szCs w:val="21"/>
        </w:rPr>
        <w:t>s</w:t>
      </w:r>
      <w:r w:rsidRPr="00076A3D">
        <w:rPr>
          <w:sz w:val="21"/>
          <w:szCs w:val="21"/>
        </w:rPr>
        <w:t>istema de autenticación y autorización</w:t>
      </w:r>
      <w:r w:rsidR="00F841F8" w:rsidRPr="00076A3D">
        <w:rPr>
          <w:sz w:val="21"/>
          <w:szCs w:val="21"/>
        </w:rPr>
        <w:t>)</w:t>
      </w:r>
      <w:r w:rsidR="00AF2045" w:rsidRPr="00076A3D">
        <w:rPr>
          <w:sz w:val="21"/>
          <w:szCs w:val="21"/>
        </w:rPr>
        <w:t>.</w:t>
      </w:r>
      <w:r w:rsidR="00F841F8" w:rsidRPr="00076A3D">
        <w:rPr>
          <w:sz w:val="21"/>
          <w:szCs w:val="21"/>
        </w:rPr>
        <w:t xml:space="preserve"> </w:t>
      </w:r>
      <w:r w:rsidRPr="00076A3D">
        <w:rPr>
          <w:sz w:val="21"/>
          <w:szCs w:val="21"/>
        </w:rPr>
        <w:t xml:space="preserve">Desarrollé por otra parte y en solitario la </w:t>
      </w:r>
      <w:r w:rsidR="0037702F" w:rsidRPr="00076A3D">
        <w:rPr>
          <w:sz w:val="21"/>
          <w:szCs w:val="21"/>
        </w:rPr>
        <w:t>versión</w:t>
      </w:r>
      <w:r w:rsidRPr="00076A3D">
        <w:rPr>
          <w:sz w:val="21"/>
          <w:szCs w:val="21"/>
        </w:rPr>
        <w:t xml:space="preserve"> móvil.</w:t>
      </w:r>
    </w:p>
    <w:p w14:paraId="0E0815AE" w14:textId="6C6CEF70" w:rsidR="009E3372" w:rsidRPr="00076A3D" w:rsidRDefault="00CF4472" w:rsidP="009912CF">
      <w:pPr>
        <w:pStyle w:val="ListParagraph"/>
        <w:numPr>
          <w:ilvl w:val="0"/>
          <w:numId w:val="13"/>
        </w:numPr>
        <w:spacing w:line="210" w:lineRule="atLeast"/>
        <w:rPr>
          <w:sz w:val="21"/>
          <w:szCs w:val="21"/>
        </w:rPr>
      </w:pPr>
      <w:r w:rsidRPr="00076A3D">
        <w:rPr>
          <w:sz w:val="21"/>
          <w:szCs w:val="21"/>
        </w:rPr>
        <w:t>Analicé</w:t>
      </w:r>
      <w:r w:rsidR="00FA0DE1" w:rsidRPr="00076A3D">
        <w:rPr>
          <w:sz w:val="21"/>
          <w:szCs w:val="21"/>
        </w:rPr>
        <w:t xml:space="preserve"> los requerimientos y las regla</w:t>
      </w:r>
      <w:r w:rsidR="0037702F">
        <w:rPr>
          <w:sz w:val="21"/>
          <w:szCs w:val="21"/>
        </w:rPr>
        <w:t>s</w:t>
      </w:r>
      <w:r w:rsidR="00FA0DE1" w:rsidRPr="00076A3D">
        <w:rPr>
          <w:sz w:val="21"/>
          <w:szCs w:val="21"/>
        </w:rPr>
        <w:t xml:space="preserve"> de negocios de las mencionadas aplicaciones.</w:t>
      </w:r>
      <w:r w:rsidRPr="00076A3D">
        <w:rPr>
          <w:sz w:val="21"/>
          <w:szCs w:val="21"/>
        </w:rPr>
        <w:t xml:space="preserve"> </w:t>
      </w:r>
      <w:r w:rsidR="00FA0DE1" w:rsidRPr="00076A3D">
        <w:rPr>
          <w:sz w:val="21"/>
          <w:szCs w:val="21"/>
        </w:rPr>
        <w:t xml:space="preserve">Estas generarán miles de </w:t>
      </w:r>
      <w:r w:rsidR="0037702F">
        <w:rPr>
          <w:sz w:val="21"/>
          <w:szCs w:val="21"/>
        </w:rPr>
        <w:t>informes</w:t>
      </w:r>
      <w:r w:rsidR="00FA0DE1" w:rsidRPr="00076A3D">
        <w:rPr>
          <w:sz w:val="21"/>
          <w:szCs w:val="21"/>
        </w:rPr>
        <w:t xml:space="preserve"> y servirán potencialmente a cientos de client</w:t>
      </w:r>
      <w:r w:rsidR="0037702F">
        <w:rPr>
          <w:sz w:val="21"/>
          <w:szCs w:val="21"/>
        </w:rPr>
        <w:t>e</w:t>
      </w:r>
      <w:r w:rsidR="00FA0DE1" w:rsidRPr="00076A3D">
        <w:rPr>
          <w:sz w:val="21"/>
          <w:szCs w:val="21"/>
        </w:rPr>
        <w:t>s.</w:t>
      </w:r>
    </w:p>
    <w:p w14:paraId="5801A9DD" w14:textId="7C0C0C8E" w:rsidR="000B0153" w:rsidRPr="00076A3D" w:rsidRDefault="00FA0DE1" w:rsidP="00837941">
      <w:pPr>
        <w:pStyle w:val="ListParagraph"/>
        <w:numPr>
          <w:ilvl w:val="0"/>
          <w:numId w:val="13"/>
        </w:numPr>
        <w:spacing w:after="240" w:line="210" w:lineRule="atLeast"/>
        <w:rPr>
          <w:sz w:val="21"/>
          <w:szCs w:val="21"/>
        </w:rPr>
      </w:pPr>
      <w:r w:rsidRPr="00076A3D">
        <w:rPr>
          <w:sz w:val="21"/>
          <w:szCs w:val="21"/>
        </w:rPr>
        <w:t>Desplegué esas aplicaciones en servidores de la empresa para su testeo y publicación.</w:t>
      </w:r>
    </w:p>
    <w:p w14:paraId="0A8621EA" w14:textId="3837EB52" w:rsidR="007E5F1F" w:rsidRPr="00076A3D" w:rsidRDefault="00FA0DE1" w:rsidP="00837941">
      <w:pPr>
        <w:pStyle w:val="ListParagraph"/>
        <w:numPr>
          <w:ilvl w:val="0"/>
          <w:numId w:val="13"/>
        </w:numPr>
        <w:spacing w:after="240" w:line="210" w:lineRule="atLeast"/>
        <w:rPr>
          <w:sz w:val="21"/>
          <w:szCs w:val="21"/>
        </w:rPr>
      </w:pPr>
      <w:r w:rsidRPr="00076A3D">
        <w:rPr>
          <w:sz w:val="21"/>
          <w:szCs w:val="21"/>
        </w:rPr>
        <w:t>Contribuí significativamente como desarrollador primario a todo el proyecto.</w:t>
      </w:r>
    </w:p>
    <w:p w14:paraId="52DE77F3" w14:textId="0B2275E3" w:rsidR="000B0153" w:rsidRPr="00076A3D" w:rsidRDefault="00F35FE5" w:rsidP="00C87584">
      <w:pPr>
        <w:pBdr>
          <w:bottom w:val="single" w:sz="4" w:space="1" w:color="auto"/>
        </w:pBdr>
        <w:spacing w:before="120" w:line="260" w:lineRule="atLeast"/>
        <w:rPr>
          <w:b/>
          <w:bCs/>
          <w:sz w:val="26"/>
          <w:szCs w:val="26"/>
        </w:rPr>
      </w:pPr>
      <w:r w:rsidRPr="00076A3D">
        <w:rPr>
          <w:b/>
          <w:bCs/>
          <w:sz w:val="26"/>
          <w:szCs w:val="26"/>
        </w:rPr>
        <w:t>Resumen de habilidades</w:t>
      </w:r>
    </w:p>
    <w:p w14:paraId="6ABB6810" w14:textId="53633359" w:rsidR="009A5AB6" w:rsidRPr="00076A3D" w:rsidRDefault="008E11F3" w:rsidP="00123DBD">
      <w:pPr>
        <w:tabs>
          <w:tab w:val="left" w:pos="232"/>
        </w:tabs>
        <w:spacing w:before="120" w:after="120" w:line="210" w:lineRule="atLeast"/>
        <w:jc w:val="center"/>
        <w:rPr>
          <w:sz w:val="21"/>
          <w:szCs w:val="21"/>
        </w:rPr>
        <w:sectPr w:rsidR="009A5AB6" w:rsidRPr="00076A3D" w:rsidSect="00155F28">
          <w:footerReference w:type="default" r:id="rId12"/>
          <w:pgSz w:w="12240" w:h="20160" w:code="5"/>
          <w:pgMar w:top="719" w:right="719" w:bottom="719" w:left="719" w:header="708" w:footer="708" w:gutter="0"/>
          <w:cols w:space="708"/>
          <w:docGrid w:linePitch="326"/>
        </w:sectPr>
      </w:pPr>
      <w:r>
        <w:rPr>
          <w:sz w:val="21"/>
          <w:szCs w:val="21"/>
        </w:rPr>
        <w:t xml:space="preserve">~ </w:t>
      </w:r>
      <w:r w:rsidR="00F35FE5" w:rsidRPr="00076A3D">
        <w:rPr>
          <w:sz w:val="21"/>
          <w:szCs w:val="21"/>
        </w:rPr>
        <w:t>HABILIDADES DURAS</w:t>
      </w:r>
      <w:r>
        <w:rPr>
          <w:sz w:val="21"/>
          <w:szCs w:val="21"/>
        </w:rPr>
        <w:t xml:space="preserve"> ~</w:t>
      </w:r>
    </w:p>
    <w:p w14:paraId="0DDDB783" w14:textId="6AEA3E0E" w:rsidR="00837941" w:rsidRPr="00076A3D" w:rsidRDefault="00837941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076A3D">
        <w:rPr>
          <w:sz w:val="21"/>
          <w:szCs w:val="21"/>
          <w:u w:val="single"/>
        </w:rPr>
        <w:t>Bas</w:t>
      </w:r>
      <w:r w:rsidR="00FA0DE1" w:rsidRPr="00076A3D">
        <w:rPr>
          <w:sz w:val="21"/>
          <w:szCs w:val="21"/>
          <w:u w:val="single"/>
        </w:rPr>
        <w:t>es</w:t>
      </w:r>
      <w:r w:rsidR="00F42CB8" w:rsidRPr="00076A3D">
        <w:rPr>
          <w:sz w:val="21"/>
          <w:szCs w:val="21"/>
          <w:u w:val="single"/>
        </w:rPr>
        <w:t>:</w:t>
      </w:r>
      <w:r w:rsidRPr="00076A3D">
        <w:rPr>
          <w:sz w:val="21"/>
          <w:szCs w:val="21"/>
        </w:rPr>
        <w:t xml:space="preserve"> C# 7, JavaScript ES6, CSS 3, HTML 5</w:t>
      </w:r>
    </w:p>
    <w:p w14:paraId="62845FDB" w14:textId="7347EAB9" w:rsidR="000B0153" w:rsidRPr="00076A3D" w:rsidRDefault="00402A31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proofErr w:type="spellStart"/>
      <w:r w:rsidRPr="00886D0C">
        <w:rPr>
          <w:sz w:val="21"/>
          <w:szCs w:val="21"/>
          <w:u w:val="single"/>
          <w:lang w:val="en-US"/>
        </w:rPr>
        <w:t>Específicas</w:t>
      </w:r>
      <w:proofErr w:type="spellEnd"/>
      <w:r w:rsidR="009A5AB6" w:rsidRPr="00886D0C">
        <w:rPr>
          <w:sz w:val="21"/>
          <w:szCs w:val="21"/>
          <w:u w:val="single"/>
          <w:lang w:val="en-US"/>
        </w:rPr>
        <w:t xml:space="preserve"> 01</w:t>
      </w:r>
      <w:r w:rsidR="00F42CB8" w:rsidRPr="00886D0C">
        <w:rPr>
          <w:sz w:val="21"/>
          <w:szCs w:val="21"/>
          <w:u w:val="single"/>
          <w:lang w:val="en-US"/>
        </w:rPr>
        <w:t>:</w:t>
      </w:r>
      <w:r w:rsidR="009A5AB6" w:rsidRPr="00886D0C">
        <w:rPr>
          <w:sz w:val="21"/>
          <w:szCs w:val="21"/>
          <w:lang w:val="en-US"/>
        </w:rPr>
        <w:t xml:space="preserve"> </w:t>
      </w:r>
      <w:r w:rsidR="009E1BD7" w:rsidRPr="00886D0C">
        <w:rPr>
          <w:sz w:val="21"/>
          <w:szCs w:val="21"/>
          <w:lang w:val="en-US"/>
        </w:rPr>
        <w:t xml:space="preserve">Full-Stack NET Web Developer, </w:t>
      </w:r>
      <w:proofErr w:type="spellStart"/>
      <w:r w:rsidR="0037702F" w:rsidRPr="00886D0C">
        <w:rPr>
          <w:sz w:val="21"/>
          <w:szCs w:val="21"/>
          <w:lang w:val="en-US"/>
        </w:rPr>
        <w:t>enfoque</w:t>
      </w:r>
      <w:proofErr w:type="spellEnd"/>
      <w:r w:rsidR="0037702F" w:rsidRPr="00886D0C">
        <w:rPr>
          <w:sz w:val="21"/>
          <w:szCs w:val="21"/>
          <w:lang w:val="en-US"/>
        </w:rPr>
        <w:t xml:space="preserve"> en</w:t>
      </w:r>
      <w:r w:rsidR="009E1BD7" w:rsidRPr="00886D0C">
        <w:rPr>
          <w:sz w:val="21"/>
          <w:szCs w:val="21"/>
          <w:lang w:val="en-US"/>
        </w:rPr>
        <w:t xml:space="preserve"> ASP.NET Web Development. </w:t>
      </w:r>
      <w:r w:rsidR="009E1BD7" w:rsidRPr="00076A3D">
        <w:rPr>
          <w:sz w:val="21"/>
          <w:szCs w:val="21"/>
        </w:rPr>
        <w:t xml:space="preserve">NET </w:t>
      </w:r>
      <w:r w:rsidR="00837941" w:rsidRPr="00076A3D">
        <w:rPr>
          <w:sz w:val="21"/>
          <w:szCs w:val="21"/>
        </w:rPr>
        <w:t>Framework</w:t>
      </w:r>
      <w:r w:rsidR="009E1BD7" w:rsidRPr="00076A3D">
        <w:rPr>
          <w:sz w:val="21"/>
          <w:szCs w:val="21"/>
        </w:rPr>
        <w:t xml:space="preserve"> (4.7.2)</w:t>
      </w:r>
    </w:p>
    <w:p w14:paraId="0B5E35D2" w14:textId="026BCE9F" w:rsidR="000B0153" w:rsidRPr="00076A3D" w:rsidRDefault="00402A31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076A3D">
        <w:rPr>
          <w:sz w:val="21"/>
          <w:szCs w:val="21"/>
          <w:u w:val="single"/>
        </w:rPr>
        <w:t xml:space="preserve">Específicas </w:t>
      </w:r>
      <w:r w:rsidR="009A5AB6" w:rsidRPr="00076A3D">
        <w:rPr>
          <w:sz w:val="21"/>
          <w:szCs w:val="21"/>
          <w:u w:val="single"/>
        </w:rPr>
        <w:t>02:</w:t>
      </w:r>
      <w:r w:rsidR="009A5AB6" w:rsidRPr="00076A3D">
        <w:rPr>
          <w:sz w:val="21"/>
          <w:szCs w:val="21"/>
        </w:rPr>
        <w:t xml:space="preserve"> </w:t>
      </w:r>
      <w:r w:rsidR="009E1BD7" w:rsidRPr="00076A3D">
        <w:rPr>
          <w:sz w:val="21"/>
          <w:szCs w:val="21"/>
        </w:rPr>
        <w:t>Core 6-7</w:t>
      </w:r>
      <w:r w:rsidR="0037702F">
        <w:rPr>
          <w:sz w:val="21"/>
          <w:szCs w:val="21"/>
        </w:rPr>
        <w:t>, arquitectura</w:t>
      </w:r>
      <w:r w:rsidR="009E1BD7" w:rsidRPr="00076A3D">
        <w:rPr>
          <w:sz w:val="21"/>
          <w:szCs w:val="21"/>
        </w:rPr>
        <w:t xml:space="preserve"> nTier</w:t>
      </w:r>
      <w:r w:rsidR="0037702F">
        <w:rPr>
          <w:sz w:val="21"/>
          <w:szCs w:val="21"/>
        </w:rPr>
        <w:t xml:space="preserve">, </w:t>
      </w:r>
      <w:r w:rsidR="009E1BD7" w:rsidRPr="00076A3D">
        <w:rPr>
          <w:sz w:val="21"/>
          <w:szCs w:val="21"/>
        </w:rPr>
        <w:t>ASP.NET MVC, ASP.NET Web API, Razor Pages</w:t>
      </w:r>
      <w:r w:rsidR="009A5AB6" w:rsidRPr="00076A3D">
        <w:rPr>
          <w:sz w:val="21"/>
          <w:szCs w:val="21"/>
        </w:rPr>
        <w:t>, NET MAUI</w:t>
      </w:r>
    </w:p>
    <w:p w14:paraId="2D1D3CF3" w14:textId="413E9387" w:rsidR="006B16D5" w:rsidRPr="00076A3D" w:rsidRDefault="00402A31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076A3D">
        <w:rPr>
          <w:sz w:val="21"/>
          <w:szCs w:val="21"/>
          <w:u w:val="single"/>
        </w:rPr>
        <w:t xml:space="preserve">Específicas </w:t>
      </w:r>
      <w:r w:rsidR="006B16D5" w:rsidRPr="00076A3D">
        <w:rPr>
          <w:sz w:val="21"/>
          <w:szCs w:val="21"/>
          <w:u w:val="single"/>
        </w:rPr>
        <w:t>03:</w:t>
      </w:r>
      <w:r w:rsidR="006B16D5" w:rsidRPr="00076A3D">
        <w:rPr>
          <w:sz w:val="21"/>
          <w:szCs w:val="21"/>
        </w:rPr>
        <w:t xml:space="preserve"> Flutter, Dart</w:t>
      </w:r>
      <w:r w:rsidR="001E32E1" w:rsidRPr="00076A3D">
        <w:rPr>
          <w:sz w:val="21"/>
          <w:szCs w:val="21"/>
        </w:rPr>
        <w:t>, Node.js, Express.js</w:t>
      </w:r>
    </w:p>
    <w:p w14:paraId="3F055111" w14:textId="1980114A" w:rsidR="009A5AB6" w:rsidRPr="00076A3D" w:rsidRDefault="00402A31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076A3D">
        <w:rPr>
          <w:sz w:val="21"/>
          <w:szCs w:val="21"/>
          <w:u w:val="single"/>
        </w:rPr>
        <w:t>Bases de datos</w:t>
      </w:r>
      <w:r w:rsidR="009A5AB6" w:rsidRPr="00076A3D">
        <w:rPr>
          <w:sz w:val="21"/>
          <w:szCs w:val="21"/>
          <w:u w:val="single"/>
        </w:rPr>
        <w:t>:</w:t>
      </w:r>
      <w:r w:rsidR="009A5AB6" w:rsidRPr="00076A3D">
        <w:rPr>
          <w:sz w:val="21"/>
          <w:szCs w:val="21"/>
        </w:rPr>
        <w:t xml:space="preserve"> </w:t>
      </w:r>
      <w:r w:rsidR="00837941" w:rsidRPr="00076A3D">
        <w:rPr>
          <w:sz w:val="21"/>
          <w:szCs w:val="21"/>
        </w:rPr>
        <w:t>M</w:t>
      </w:r>
      <w:r w:rsidR="009E1BD7" w:rsidRPr="00076A3D">
        <w:rPr>
          <w:sz w:val="21"/>
          <w:szCs w:val="21"/>
        </w:rPr>
        <w:t>S SQL</w:t>
      </w:r>
      <w:r w:rsidR="00837941" w:rsidRPr="00076A3D">
        <w:rPr>
          <w:sz w:val="21"/>
          <w:szCs w:val="21"/>
        </w:rPr>
        <w:t xml:space="preserve"> Server</w:t>
      </w:r>
      <w:r w:rsidR="009E1BD7" w:rsidRPr="00076A3D">
        <w:rPr>
          <w:sz w:val="21"/>
          <w:szCs w:val="21"/>
        </w:rPr>
        <w:t>, Mongo DB</w:t>
      </w:r>
      <w:r w:rsidR="009A5AB6" w:rsidRPr="00076A3D">
        <w:rPr>
          <w:sz w:val="21"/>
          <w:szCs w:val="21"/>
        </w:rPr>
        <w:t>, Entity Framework</w:t>
      </w:r>
    </w:p>
    <w:p w14:paraId="355A9D04" w14:textId="77777777" w:rsidR="007A41BE" w:rsidRPr="00076A3D" w:rsidRDefault="009A5AB6" w:rsidP="007A41BE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076A3D">
        <w:rPr>
          <w:sz w:val="21"/>
          <w:szCs w:val="21"/>
          <w:u w:val="single"/>
        </w:rPr>
        <w:t>Frameworks:</w:t>
      </w:r>
      <w:r w:rsidRPr="00076A3D">
        <w:rPr>
          <w:sz w:val="21"/>
          <w:szCs w:val="21"/>
        </w:rPr>
        <w:t xml:space="preserve"> </w:t>
      </w:r>
      <w:r w:rsidR="00837941" w:rsidRPr="00076A3D">
        <w:rPr>
          <w:sz w:val="21"/>
          <w:szCs w:val="21"/>
        </w:rPr>
        <w:t>Bootstrap 5.1, jQuery 3.7, Angular 1</w:t>
      </w:r>
      <w:r w:rsidR="009E53D2" w:rsidRPr="00076A3D">
        <w:rPr>
          <w:sz w:val="21"/>
          <w:szCs w:val="21"/>
        </w:rPr>
        <w:t>6</w:t>
      </w:r>
    </w:p>
    <w:p w14:paraId="16D4416D" w14:textId="67DEB46C" w:rsidR="008E11F3" w:rsidRDefault="001356F8" w:rsidP="008E11F3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>
        <w:rPr>
          <w:sz w:val="21"/>
          <w:szCs w:val="21"/>
          <w:u w:val="single"/>
        </w:rPr>
        <w:t>Conocimientos generales</w:t>
      </w:r>
      <w:r w:rsidR="007A41BE" w:rsidRPr="00076A3D">
        <w:rPr>
          <w:sz w:val="21"/>
          <w:szCs w:val="21"/>
          <w:u w:val="single"/>
        </w:rPr>
        <w:t>:</w:t>
      </w:r>
      <w:r w:rsidR="007A41BE" w:rsidRPr="00076A3D">
        <w:rPr>
          <w:sz w:val="21"/>
          <w:szCs w:val="21"/>
        </w:rPr>
        <w:t xml:space="preserve"> </w:t>
      </w:r>
      <w:r w:rsidR="0037702F">
        <w:rPr>
          <w:sz w:val="21"/>
          <w:szCs w:val="21"/>
        </w:rPr>
        <w:t>Estructura de datos</w:t>
      </w:r>
      <w:r w:rsidR="007A41BE" w:rsidRPr="00076A3D">
        <w:rPr>
          <w:sz w:val="21"/>
          <w:szCs w:val="21"/>
        </w:rPr>
        <w:t xml:space="preserve">, OOP, KISS, DRY, </w:t>
      </w:r>
      <w:r w:rsidR="0037702F">
        <w:rPr>
          <w:sz w:val="21"/>
          <w:szCs w:val="21"/>
        </w:rPr>
        <w:t>Patrones de diseño</w:t>
      </w:r>
      <w:r w:rsidR="007A41BE" w:rsidRPr="00076A3D">
        <w:rPr>
          <w:sz w:val="21"/>
          <w:szCs w:val="21"/>
        </w:rPr>
        <w:t xml:space="preserve">, DDD, SOLID, </w:t>
      </w:r>
      <w:r w:rsidR="0037702F">
        <w:rPr>
          <w:sz w:val="21"/>
          <w:szCs w:val="21"/>
        </w:rPr>
        <w:t>Arquitectura de software</w:t>
      </w:r>
      <w:r w:rsidR="007A41BE" w:rsidRPr="00076A3D">
        <w:rPr>
          <w:sz w:val="21"/>
          <w:szCs w:val="21"/>
        </w:rPr>
        <w:t>, Git, Debugging, Code Review, Refactorin</w:t>
      </w:r>
      <w:r w:rsidR="008E11F3">
        <w:rPr>
          <w:sz w:val="21"/>
          <w:szCs w:val="21"/>
        </w:rPr>
        <w:t>g</w:t>
      </w:r>
    </w:p>
    <w:p w14:paraId="32941284" w14:textId="204D5D31" w:rsidR="008E11F3" w:rsidRPr="008E11F3" w:rsidRDefault="008E11F3" w:rsidP="008E11F3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  <w:sectPr w:rsidR="008E11F3" w:rsidRPr="008E11F3" w:rsidSect="00155F28">
          <w:type w:val="continuous"/>
          <w:pgSz w:w="12240" w:h="20160" w:code="5"/>
          <w:pgMar w:top="719" w:right="719" w:bottom="719" w:left="719" w:header="708" w:footer="708" w:gutter="0"/>
          <w:cols w:num="2" w:space="708"/>
          <w:docGrid w:linePitch="326"/>
        </w:sectPr>
      </w:pPr>
      <w:r w:rsidRPr="008E11F3">
        <w:rPr>
          <w:sz w:val="21"/>
          <w:szCs w:val="21"/>
          <w:u w:val="single"/>
        </w:rPr>
        <w:t>Servicios web</w:t>
      </w:r>
      <w:r>
        <w:rPr>
          <w:sz w:val="21"/>
          <w:szCs w:val="21"/>
        </w:rPr>
        <w:t>: Render</w:t>
      </w:r>
    </w:p>
    <w:p w14:paraId="6DFBADB3" w14:textId="3144A371" w:rsidR="009A5AB6" w:rsidRPr="00076A3D" w:rsidRDefault="008E11F3" w:rsidP="00123DBD">
      <w:pPr>
        <w:tabs>
          <w:tab w:val="left" w:pos="232"/>
        </w:tabs>
        <w:spacing w:before="120" w:after="120" w:line="210" w:lineRule="atLeast"/>
        <w:jc w:val="center"/>
        <w:rPr>
          <w:sz w:val="21"/>
          <w:szCs w:val="21"/>
        </w:rPr>
        <w:sectPr w:rsidR="009A5AB6" w:rsidRPr="00076A3D" w:rsidSect="00155F28">
          <w:type w:val="continuous"/>
          <w:pgSz w:w="12240" w:h="20160" w:code="5"/>
          <w:pgMar w:top="719" w:right="719" w:bottom="719" w:left="719" w:header="708" w:footer="708" w:gutter="0"/>
          <w:cols w:space="708"/>
          <w:docGrid w:linePitch="326"/>
        </w:sectPr>
      </w:pPr>
      <w:r>
        <w:rPr>
          <w:sz w:val="21"/>
          <w:szCs w:val="21"/>
        </w:rPr>
        <w:t xml:space="preserve">~ </w:t>
      </w:r>
      <w:r w:rsidR="00F35FE5" w:rsidRPr="00076A3D">
        <w:rPr>
          <w:sz w:val="21"/>
          <w:szCs w:val="21"/>
        </w:rPr>
        <w:t>HABILIDADES BLANDAS</w:t>
      </w:r>
      <w:r>
        <w:rPr>
          <w:sz w:val="21"/>
          <w:szCs w:val="21"/>
        </w:rPr>
        <w:t xml:space="preserve"> ~</w:t>
      </w:r>
    </w:p>
    <w:p w14:paraId="0BDF7317" w14:textId="1A96D1EA" w:rsidR="00D1104D" w:rsidRPr="00076A3D" w:rsidRDefault="00C34D78" w:rsidP="00D1104D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076A3D">
        <w:rPr>
          <w:sz w:val="21"/>
          <w:szCs w:val="21"/>
        </w:rPr>
        <w:t>Persona altamente adaptable y bueno para cambiar de contexto.</w:t>
      </w:r>
    </w:p>
    <w:p w14:paraId="42BFEECE" w14:textId="1A40D5D0" w:rsidR="00D1104D" w:rsidRPr="00076A3D" w:rsidRDefault="00C34D78" w:rsidP="00D1104D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076A3D">
        <w:rPr>
          <w:sz w:val="21"/>
          <w:szCs w:val="21"/>
        </w:rPr>
        <w:t>Buenas habilidades para el manejo de tareas y tiempos, y en la priorización de tareas</w:t>
      </w:r>
      <w:r w:rsidR="00D1104D" w:rsidRPr="00076A3D">
        <w:rPr>
          <w:sz w:val="21"/>
          <w:szCs w:val="21"/>
        </w:rPr>
        <w:t>.</w:t>
      </w:r>
      <w:r w:rsidR="001E32E1" w:rsidRPr="00076A3D">
        <w:rPr>
          <w:sz w:val="21"/>
          <w:szCs w:val="21"/>
        </w:rPr>
        <w:t xml:space="preserve"> Us</w:t>
      </w:r>
      <w:r w:rsidRPr="00076A3D">
        <w:rPr>
          <w:sz w:val="21"/>
          <w:szCs w:val="21"/>
        </w:rPr>
        <w:t>o de</w:t>
      </w:r>
      <w:r w:rsidR="001E32E1" w:rsidRPr="00076A3D">
        <w:rPr>
          <w:sz w:val="21"/>
          <w:szCs w:val="21"/>
        </w:rPr>
        <w:t xml:space="preserve"> Asana, Notion</w:t>
      </w:r>
      <w:r w:rsidRPr="00076A3D">
        <w:rPr>
          <w:sz w:val="21"/>
          <w:szCs w:val="21"/>
        </w:rPr>
        <w:t>, Trello y</w:t>
      </w:r>
      <w:r w:rsidR="001E32E1" w:rsidRPr="00076A3D">
        <w:rPr>
          <w:sz w:val="21"/>
          <w:szCs w:val="21"/>
        </w:rPr>
        <w:t xml:space="preserve"> Gantt Chart.</w:t>
      </w:r>
    </w:p>
    <w:p w14:paraId="2DFE9437" w14:textId="2EBE547B" w:rsidR="009A5AB6" w:rsidRPr="00076A3D" w:rsidRDefault="00076A3D" w:rsidP="00473630">
      <w:pPr>
        <w:pStyle w:val="ListParagraph"/>
        <w:numPr>
          <w:ilvl w:val="0"/>
          <w:numId w:val="9"/>
        </w:numPr>
        <w:spacing w:line="210" w:lineRule="atLeast"/>
        <w:rPr>
          <w:sz w:val="21"/>
          <w:szCs w:val="21"/>
        </w:rPr>
      </w:pPr>
      <w:r w:rsidRPr="00076A3D">
        <w:rPr>
          <w:sz w:val="21"/>
          <w:szCs w:val="21"/>
        </w:rPr>
        <w:t>El trabajo y colaboración remoto en equipo son parte integral</w:t>
      </w:r>
      <w:r>
        <w:rPr>
          <w:sz w:val="21"/>
          <w:szCs w:val="21"/>
        </w:rPr>
        <w:t>e</w:t>
      </w:r>
      <w:r w:rsidRPr="00076A3D">
        <w:rPr>
          <w:sz w:val="21"/>
          <w:szCs w:val="21"/>
        </w:rPr>
        <w:t>s de mi formación y experiencia, durante la universidad y en el lugar de trabajo. Mentoreo y facilitación de equipo.</w:t>
      </w:r>
    </w:p>
    <w:p w14:paraId="760C67B0" w14:textId="7BF96AC8" w:rsidR="00D1104D" w:rsidRPr="00076A3D" w:rsidRDefault="00076A3D" w:rsidP="00D1104D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>
        <w:rPr>
          <w:sz w:val="21"/>
          <w:szCs w:val="21"/>
        </w:rPr>
        <w:t>Fuertes habilidades de resolución de problemas y creación de soluciones. Estadística, matemáticas y dise</w:t>
      </w:r>
      <w:r w:rsidRPr="00076A3D">
        <w:rPr>
          <w:sz w:val="21"/>
          <w:szCs w:val="21"/>
        </w:rPr>
        <w:t>ñ</w:t>
      </w:r>
      <w:r>
        <w:rPr>
          <w:sz w:val="21"/>
          <w:szCs w:val="21"/>
        </w:rPr>
        <w:t>o de software.</w:t>
      </w:r>
    </w:p>
    <w:p w14:paraId="174E9E38" w14:textId="2A142468" w:rsidR="009A5AB6" w:rsidRPr="00076A3D" w:rsidRDefault="00076A3D" w:rsidP="009A5AB6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>
        <w:rPr>
          <w:sz w:val="21"/>
          <w:szCs w:val="21"/>
        </w:rPr>
        <w:t>Interesado en aprender e implementar nuevas tecnologías y técnicas.</w:t>
      </w:r>
    </w:p>
    <w:p w14:paraId="4B60A151" w14:textId="3A27F5F9" w:rsidR="009A5AB6" w:rsidRPr="00076A3D" w:rsidRDefault="001356F8" w:rsidP="009A5AB6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>
        <w:rPr>
          <w:sz w:val="21"/>
          <w:szCs w:val="21"/>
        </w:rPr>
        <w:t>Convertir requerimientos de software en código.</w:t>
      </w:r>
    </w:p>
    <w:p w14:paraId="551976E4" w14:textId="2BD2F582" w:rsidR="009A5AB6" w:rsidRPr="00076A3D" w:rsidRDefault="001356F8" w:rsidP="009A5AB6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>
        <w:rPr>
          <w:sz w:val="21"/>
          <w:szCs w:val="21"/>
        </w:rPr>
        <w:t>Aplicar principios de programación, buen dise</w:t>
      </w:r>
      <w:r w:rsidRPr="001356F8">
        <w:rPr>
          <w:sz w:val="21"/>
          <w:szCs w:val="21"/>
        </w:rPr>
        <w:t>ñ</w:t>
      </w:r>
      <w:r>
        <w:rPr>
          <w:sz w:val="21"/>
          <w:szCs w:val="21"/>
        </w:rPr>
        <w:t>o y mejores prácticas.</w:t>
      </w:r>
    </w:p>
    <w:p w14:paraId="6B439AC5" w14:textId="472E2CD0" w:rsidR="00B24335" w:rsidRPr="001356F8" w:rsidRDefault="001356F8" w:rsidP="001356F8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  <w:sectPr w:rsidR="00B24335" w:rsidRPr="001356F8" w:rsidSect="00155F28">
          <w:type w:val="continuous"/>
          <w:pgSz w:w="12240" w:h="20160" w:code="5"/>
          <w:pgMar w:top="719" w:right="719" w:bottom="719" w:left="719" w:header="708" w:footer="708" w:gutter="0"/>
          <w:cols w:num="2" w:space="708"/>
          <w:docGrid w:linePitch="326"/>
        </w:sectPr>
      </w:pPr>
      <w:r>
        <w:rPr>
          <w:sz w:val="21"/>
          <w:szCs w:val="21"/>
        </w:rPr>
        <w:t>Fuertes habilidades de comunicación e interpersonales. Experiencia con presentaciones, propuestas e informes.</w:t>
      </w:r>
    </w:p>
    <w:p w14:paraId="7C7FB152" w14:textId="77777777" w:rsidR="000B0153" w:rsidRPr="00076A3D" w:rsidRDefault="009E1BD7">
      <w:pPr>
        <w:spacing w:line="100" w:lineRule="atLeast"/>
        <w:rPr>
          <w:sz w:val="10"/>
          <w:szCs w:val="10"/>
        </w:rPr>
      </w:pPr>
      <w:r w:rsidRPr="00076A3D">
        <w:rPr>
          <w:sz w:val="10"/>
          <w:szCs w:val="10"/>
        </w:rPr>
        <w:t> </w:t>
      </w:r>
    </w:p>
    <w:p w14:paraId="49C27F50" w14:textId="73EFA4BD" w:rsidR="000B0153" w:rsidRPr="00076A3D" w:rsidRDefault="009E1BD7" w:rsidP="00C87584">
      <w:pPr>
        <w:pBdr>
          <w:bottom w:val="single" w:sz="4" w:space="1" w:color="auto"/>
        </w:pBdr>
        <w:spacing w:before="120" w:line="260" w:lineRule="atLeast"/>
        <w:rPr>
          <w:b/>
          <w:bCs/>
          <w:sz w:val="26"/>
          <w:szCs w:val="26"/>
        </w:rPr>
      </w:pPr>
      <w:r w:rsidRPr="00076A3D">
        <w:rPr>
          <w:b/>
          <w:bCs/>
          <w:sz w:val="26"/>
          <w:szCs w:val="26"/>
        </w:rPr>
        <w:t>C</w:t>
      </w:r>
      <w:r w:rsidR="00F35FE5" w:rsidRPr="00076A3D">
        <w:rPr>
          <w:b/>
          <w:bCs/>
          <w:sz w:val="26"/>
          <w:szCs w:val="26"/>
        </w:rPr>
        <w:t>ertificaciones</w:t>
      </w:r>
    </w:p>
    <w:p w14:paraId="459B08E3" w14:textId="77777777" w:rsidR="000B0153" w:rsidRPr="00886D0C" w:rsidRDefault="009E1BD7" w:rsidP="00C87584">
      <w:pPr>
        <w:pStyle w:val="ListParagraph"/>
        <w:numPr>
          <w:ilvl w:val="0"/>
          <w:numId w:val="10"/>
        </w:numPr>
        <w:spacing w:before="120" w:line="210" w:lineRule="atLeast"/>
        <w:rPr>
          <w:sz w:val="21"/>
          <w:szCs w:val="21"/>
          <w:lang w:val="en-US"/>
        </w:rPr>
      </w:pPr>
      <w:r w:rsidRPr="00886D0C">
        <w:rPr>
          <w:sz w:val="21"/>
          <w:szCs w:val="21"/>
          <w:lang w:val="en-US"/>
        </w:rPr>
        <w:t>First Certificate in English (FCE2) - B2 Level - Cambridge University Press &amp; Assessment English - 0060045472.</w:t>
      </w:r>
    </w:p>
    <w:p w14:paraId="67B0CAB9" w14:textId="77777777" w:rsidR="000B0153" w:rsidRPr="00886D0C" w:rsidRDefault="009E1BD7" w:rsidP="00D1104D">
      <w:pPr>
        <w:pStyle w:val="ListParagraph"/>
        <w:numPr>
          <w:ilvl w:val="0"/>
          <w:numId w:val="10"/>
        </w:numPr>
        <w:spacing w:line="210" w:lineRule="atLeast"/>
        <w:rPr>
          <w:sz w:val="21"/>
          <w:szCs w:val="21"/>
          <w:lang w:val="en-US"/>
        </w:rPr>
      </w:pPr>
      <w:r w:rsidRPr="00886D0C">
        <w:rPr>
          <w:sz w:val="21"/>
          <w:szCs w:val="21"/>
          <w:lang w:val="en-US"/>
        </w:rPr>
        <w:t>Computer Programming Certificate, Computer Engineering (2020, Brigham Young University, Idaho, USA).</w:t>
      </w:r>
    </w:p>
    <w:p w14:paraId="045E0862" w14:textId="77777777" w:rsidR="000B0153" w:rsidRPr="00886D0C" w:rsidRDefault="009E1BD7" w:rsidP="00D1104D">
      <w:pPr>
        <w:pStyle w:val="ListParagraph"/>
        <w:numPr>
          <w:ilvl w:val="0"/>
          <w:numId w:val="10"/>
        </w:numPr>
        <w:spacing w:line="210" w:lineRule="atLeast"/>
        <w:rPr>
          <w:sz w:val="21"/>
          <w:szCs w:val="21"/>
          <w:lang w:val="en-US"/>
        </w:rPr>
      </w:pPr>
      <w:r w:rsidRPr="00886D0C">
        <w:rPr>
          <w:sz w:val="21"/>
          <w:szCs w:val="21"/>
          <w:lang w:val="en-US"/>
        </w:rPr>
        <w:t>Web Frontend Developer, Department of Computer Information Technology (2021, Brigham Young University).</w:t>
      </w:r>
    </w:p>
    <w:p w14:paraId="26743DAB" w14:textId="77777777" w:rsidR="000B0153" w:rsidRPr="00886D0C" w:rsidRDefault="009E1BD7">
      <w:pPr>
        <w:spacing w:line="100" w:lineRule="atLeast"/>
        <w:rPr>
          <w:sz w:val="10"/>
          <w:szCs w:val="10"/>
          <w:lang w:val="en-US"/>
        </w:rPr>
      </w:pPr>
      <w:r w:rsidRPr="00886D0C">
        <w:rPr>
          <w:sz w:val="10"/>
          <w:szCs w:val="10"/>
          <w:lang w:val="en-US"/>
        </w:rPr>
        <w:t> </w:t>
      </w:r>
    </w:p>
    <w:p w14:paraId="546E8716" w14:textId="04C0FC47" w:rsidR="000B0153" w:rsidRPr="00886D0C" w:rsidRDefault="009E1BD7" w:rsidP="00C87584">
      <w:pPr>
        <w:pBdr>
          <w:bottom w:val="single" w:sz="4" w:space="1" w:color="auto"/>
        </w:pBdr>
        <w:spacing w:before="120" w:line="260" w:lineRule="atLeast"/>
        <w:rPr>
          <w:b/>
          <w:bCs/>
          <w:sz w:val="26"/>
          <w:szCs w:val="26"/>
          <w:lang w:val="en-US"/>
        </w:rPr>
      </w:pPr>
      <w:proofErr w:type="spellStart"/>
      <w:r w:rsidRPr="00886D0C">
        <w:rPr>
          <w:b/>
          <w:bCs/>
          <w:sz w:val="26"/>
          <w:szCs w:val="26"/>
          <w:lang w:val="en-US"/>
        </w:rPr>
        <w:t>O</w:t>
      </w:r>
      <w:r w:rsidR="00F35FE5" w:rsidRPr="00886D0C">
        <w:rPr>
          <w:b/>
          <w:bCs/>
          <w:sz w:val="26"/>
          <w:szCs w:val="26"/>
          <w:lang w:val="en-US"/>
        </w:rPr>
        <w:t>tras</w:t>
      </w:r>
      <w:proofErr w:type="spellEnd"/>
      <w:r w:rsidR="00F35FE5" w:rsidRPr="00886D0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="00F35FE5" w:rsidRPr="00886D0C">
        <w:rPr>
          <w:b/>
          <w:bCs/>
          <w:sz w:val="26"/>
          <w:szCs w:val="26"/>
          <w:lang w:val="en-US"/>
        </w:rPr>
        <w:t>habilidades</w:t>
      </w:r>
      <w:proofErr w:type="spellEnd"/>
    </w:p>
    <w:p w14:paraId="2F413926" w14:textId="77777777" w:rsidR="000B0153" w:rsidRPr="00886D0C" w:rsidRDefault="009E1BD7" w:rsidP="00C87584">
      <w:pPr>
        <w:tabs>
          <w:tab w:val="left" w:pos="232"/>
        </w:tabs>
        <w:spacing w:before="120" w:line="210" w:lineRule="atLeast"/>
        <w:rPr>
          <w:sz w:val="21"/>
          <w:szCs w:val="21"/>
          <w:lang w:val="en-US"/>
        </w:rPr>
      </w:pPr>
      <w:r w:rsidRPr="00886D0C">
        <w:rPr>
          <w:sz w:val="21"/>
          <w:szCs w:val="21"/>
          <w:lang w:val="en-US"/>
        </w:rPr>
        <w:t>OOP Programming • AJAX • Model-View-Controller (MVC) • Full-Stack Development • Database Design • C (Programming Language) • Windows • Bootstrap • MySQL, MongoDB • Java/Kotlin • Python • IIS • GitHub and GitLab • Bash scripting • Good ChatGPT prompt use in the domain of SD.</w:t>
      </w:r>
    </w:p>
    <w:sectPr w:rsidR="000B0153" w:rsidRPr="00886D0C" w:rsidSect="00155F28">
      <w:type w:val="continuous"/>
      <w:pgSz w:w="12240" w:h="20160" w:code="5"/>
      <w:pgMar w:top="719" w:right="719" w:bottom="719" w:left="719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C9F01" w14:textId="77777777" w:rsidR="00FB4D72" w:rsidRPr="00076A3D" w:rsidRDefault="00FB4D72" w:rsidP="00770663">
      <w:r w:rsidRPr="00076A3D">
        <w:separator/>
      </w:r>
    </w:p>
  </w:endnote>
  <w:endnote w:type="continuationSeparator" w:id="0">
    <w:p w14:paraId="0FC81963" w14:textId="77777777" w:rsidR="00FB4D72" w:rsidRPr="00076A3D" w:rsidRDefault="00FB4D72" w:rsidP="00770663">
      <w:r w:rsidRPr="00076A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970490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36473C8" w14:textId="02469DCE" w:rsidR="00770663" w:rsidRPr="00515BFC" w:rsidRDefault="00770663" w:rsidP="00770663">
            <w:pPr>
              <w:pStyle w:val="Footer"/>
              <w:jc w:val="center"/>
              <w:rPr>
                <w:lang w:val="en-US"/>
              </w:rPr>
            </w:pPr>
            <w:r w:rsidRPr="00515BFC">
              <w:rPr>
                <w:lang w:val="en-US"/>
              </w:rPr>
              <w:t xml:space="preserve">Page </w:t>
            </w:r>
            <w:r w:rsidRPr="00076A3D">
              <w:rPr>
                <w:b/>
                <w:bCs/>
              </w:rPr>
              <w:fldChar w:fldCharType="begin"/>
            </w:r>
            <w:r w:rsidRPr="00515BFC">
              <w:rPr>
                <w:b/>
                <w:bCs/>
                <w:lang w:val="en-US"/>
              </w:rPr>
              <w:instrText>PAGE</w:instrText>
            </w:r>
            <w:r w:rsidRPr="00076A3D">
              <w:rPr>
                <w:b/>
                <w:bCs/>
              </w:rPr>
              <w:fldChar w:fldCharType="separate"/>
            </w:r>
            <w:r w:rsidR="00AA6B42" w:rsidRPr="00515BFC">
              <w:rPr>
                <w:b/>
                <w:bCs/>
                <w:lang w:val="en-US"/>
              </w:rPr>
              <w:t>1</w:t>
            </w:r>
            <w:r w:rsidRPr="00076A3D">
              <w:rPr>
                <w:b/>
                <w:bCs/>
              </w:rPr>
              <w:fldChar w:fldCharType="end"/>
            </w:r>
            <w:r w:rsidRPr="00515BFC">
              <w:rPr>
                <w:lang w:val="en-US"/>
              </w:rPr>
              <w:t xml:space="preserve"> of </w:t>
            </w:r>
            <w:r w:rsidRPr="00076A3D">
              <w:rPr>
                <w:b/>
                <w:bCs/>
              </w:rPr>
              <w:fldChar w:fldCharType="begin"/>
            </w:r>
            <w:r w:rsidRPr="00515BFC">
              <w:rPr>
                <w:b/>
                <w:bCs/>
                <w:lang w:val="en-US"/>
              </w:rPr>
              <w:instrText>NUMPAGES</w:instrText>
            </w:r>
            <w:r w:rsidRPr="00076A3D">
              <w:rPr>
                <w:b/>
                <w:bCs/>
              </w:rPr>
              <w:fldChar w:fldCharType="separate"/>
            </w:r>
            <w:r w:rsidR="00AA6B42" w:rsidRPr="00515BFC">
              <w:rPr>
                <w:b/>
                <w:bCs/>
                <w:lang w:val="en-US"/>
              </w:rPr>
              <w:t>1</w:t>
            </w:r>
            <w:r w:rsidRPr="00076A3D">
              <w:rPr>
                <w:b/>
                <w:bCs/>
              </w:rPr>
              <w:fldChar w:fldCharType="end"/>
            </w:r>
          </w:p>
        </w:sdtContent>
      </w:sdt>
    </w:sdtContent>
  </w:sdt>
  <w:bookmarkStart w:id="0" w:name="_Hlk165359613"/>
  <w:bookmarkStart w:id="1" w:name="_Hlk165359614"/>
  <w:p w14:paraId="1288DB5B" w14:textId="6178F34C" w:rsidR="00770663" w:rsidRPr="00515BFC" w:rsidRDefault="00000000" w:rsidP="00515BFC">
    <w:pPr>
      <w:pStyle w:val="Footer"/>
      <w:jc w:val="center"/>
      <w:rPr>
        <w:lang w:val="en-US"/>
      </w:rPr>
    </w:pPr>
    <w:r>
      <w:fldChar w:fldCharType="begin"/>
    </w:r>
    <w:r w:rsidRPr="007C1F4B">
      <w:rPr>
        <w:lang w:val="en-US"/>
      </w:rPr>
      <w:instrText>HYPERLINK "https://carloswm85.github.io/"</w:instrText>
    </w:r>
    <w:r>
      <w:fldChar w:fldCharType="separate"/>
    </w:r>
    <w:r w:rsidR="00515BFC" w:rsidRPr="00515BFC">
      <w:rPr>
        <w:rStyle w:val="Hyperlink"/>
        <w:lang w:val="en-US"/>
      </w:rPr>
      <w:t>CV online</w:t>
    </w:r>
    <w:r>
      <w:rPr>
        <w:rStyle w:val="Hyperlink"/>
        <w:lang w:val="en-US"/>
      </w:rPr>
      <w:fldChar w:fldCharType="end"/>
    </w:r>
    <w:r w:rsidR="00515BFC" w:rsidRPr="00515BFC">
      <w:rPr>
        <w:lang w:val="en-US"/>
      </w:rPr>
      <w:t xml:space="preserve"> – </w:t>
    </w:r>
    <w:hyperlink r:id="rId1" w:history="1">
      <w:r w:rsidR="00515BFC" w:rsidRPr="00515BFC">
        <w:rPr>
          <w:rStyle w:val="Hyperlink"/>
          <w:lang w:val="en-US"/>
        </w:rPr>
        <w:t>GitHub</w:t>
      </w:r>
    </w:hyperlink>
    <w:r w:rsidR="00515BFC" w:rsidRPr="00515BFC">
      <w:rPr>
        <w:lang w:val="en-US"/>
      </w:rPr>
      <w:t xml:space="preserve"> </w:t>
    </w:r>
    <w:r w:rsidR="00515BFC">
      <w:rPr>
        <w:lang w:val="en-US"/>
      </w:rPr>
      <w:t xml:space="preserve">– </w:t>
    </w:r>
    <w:hyperlink r:id="rId2" w:history="1">
      <w:r w:rsidR="00515BFC" w:rsidRPr="00515BFC">
        <w:rPr>
          <w:rStyle w:val="Hyperlink"/>
          <w:lang w:val="en-US"/>
        </w:rPr>
        <w:t>StackOverflow</w:t>
      </w:r>
    </w:hyperlink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0F521" w14:textId="77777777" w:rsidR="00FB4D72" w:rsidRPr="00076A3D" w:rsidRDefault="00FB4D72" w:rsidP="00770663">
      <w:r w:rsidRPr="00076A3D">
        <w:separator/>
      </w:r>
    </w:p>
  </w:footnote>
  <w:footnote w:type="continuationSeparator" w:id="0">
    <w:p w14:paraId="5E87C666" w14:textId="77777777" w:rsidR="00FB4D72" w:rsidRPr="00076A3D" w:rsidRDefault="00FB4D72" w:rsidP="00770663">
      <w:r w:rsidRPr="00076A3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5922B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2245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490EA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94B0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ACC0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1EDF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A4CC6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9E83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8A21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A22A2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7CEE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9AAB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3037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A881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FCAA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CA5D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80B6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EEE2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160F7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CC15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B68E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0A3F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1EBA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EC80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8A6B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5EA1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849C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45C8E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BA78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C212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2A0E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E0F5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1099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2876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A278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DEFC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0709E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6430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BC90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726C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8E29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C402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020B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3CBC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65029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8A2AE2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F878C7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802B2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3E33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6231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A82F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40EC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6C3F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9A02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F5A67F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209D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0AADF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EA8F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3C2D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6A6C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A03E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20F3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EEF5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102B7F97"/>
    <w:multiLevelType w:val="hybridMultilevel"/>
    <w:tmpl w:val="0DB67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DA5BB0"/>
    <w:multiLevelType w:val="hybridMultilevel"/>
    <w:tmpl w:val="7F684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22F66"/>
    <w:multiLevelType w:val="hybridMultilevel"/>
    <w:tmpl w:val="0DFA9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F5FDA"/>
    <w:multiLevelType w:val="hybridMultilevel"/>
    <w:tmpl w:val="3B129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45305"/>
    <w:multiLevelType w:val="hybridMultilevel"/>
    <w:tmpl w:val="79843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E7F4A"/>
    <w:multiLevelType w:val="hybridMultilevel"/>
    <w:tmpl w:val="1402E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9023A"/>
    <w:multiLevelType w:val="hybridMultilevel"/>
    <w:tmpl w:val="389AB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02654B"/>
    <w:multiLevelType w:val="hybridMultilevel"/>
    <w:tmpl w:val="64B2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8205DA"/>
    <w:multiLevelType w:val="hybridMultilevel"/>
    <w:tmpl w:val="7DB62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259485">
    <w:abstractNumId w:val="0"/>
  </w:num>
  <w:num w:numId="2" w16cid:durableId="1604025874">
    <w:abstractNumId w:val="1"/>
  </w:num>
  <w:num w:numId="3" w16cid:durableId="826870865">
    <w:abstractNumId w:val="2"/>
  </w:num>
  <w:num w:numId="4" w16cid:durableId="2116825415">
    <w:abstractNumId w:val="3"/>
  </w:num>
  <w:num w:numId="5" w16cid:durableId="28379705">
    <w:abstractNumId w:val="4"/>
  </w:num>
  <w:num w:numId="6" w16cid:durableId="9065204">
    <w:abstractNumId w:val="5"/>
  </w:num>
  <w:num w:numId="7" w16cid:durableId="2118593304">
    <w:abstractNumId w:val="6"/>
  </w:num>
  <w:num w:numId="8" w16cid:durableId="952790720">
    <w:abstractNumId w:val="13"/>
  </w:num>
  <w:num w:numId="9" w16cid:durableId="1847211884">
    <w:abstractNumId w:val="8"/>
  </w:num>
  <w:num w:numId="10" w16cid:durableId="2045132699">
    <w:abstractNumId w:val="11"/>
  </w:num>
  <w:num w:numId="11" w16cid:durableId="607541101">
    <w:abstractNumId w:val="12"/>
  </w:num>
  <w:num w:numId="12" w16cid:durableId="197940361">
    <w:abstractNumId w:val="14"/>
  </w:num>
  <w:num w:numId="13" w16cid:durableId="982543456">
    <w:abstractNumId w:val="15"/>
  </w:num>
  <w:num w:numId="14" w16cid:durableId="905265940">
    <w:abstractNumId w:val="7"/>
  </w:num>
  <w:num w:numId="15" w16cid:durableId="1965306722">
    <w:abstractNumId w:val="9"/>
  </w:num>
  <w:num w:numId="16" w16cid:durableId="20479465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153"/>
    <w:rsid w:val="00011611"/>
    <w:rsid w:val="00041E6A"/>
    <w:rsid w:val="00076A3D"/>
    <w:rsid w:val="00082083"/>
    <w:rsid w:val="0009068C"/>
    <w:rsid w:val="000B0153"/>
    <w:rsid w:val="000B7863"/>
    <w:rsid w:val="00123DBD"/>
    <w:rsid w:val="001356F8"/>
    <w:rsid w:val="00155F28"/>
    <w:rsid w:val="00195AF5"/>
    <w:rsid w:val="001D4F67"/>
    <w:rsid w:val="001E32E1"/>
    <w:rsid w:val="00291CF9"/>
    <w:rsid w:val="002D5657"/>
    <w:rsid w:val="002F1D11"/>
    <w:rsid w:val="003011E6"/>
    <w:rsid w:val="003323D5"/>
    <w:rsid w:val="0037702F"/>
    <w:rsid w:val="003A2C0B"/>
    <w:rsid w:val="003D1086"/>
    <w:rsid w:val="00402A31"/>
    <w:rsid w:val="004139C6"/>
    <w:rsid w:val="004950DE"/>
    <w:rsid w:val="00515BFC"/>
    <w:rsid w:val="005745A0"/>
    <w:rsid w:val="00606E43"/>
    <w:rsid w:val="00630AC9"/>
    <w:rsid w:val="00677B24"/>
    <w:rsid w:val="00681843"/>
    <w:rsid w:val="00685DCB"/>
    <w:rsid w:val="006B16D5"/>
    <w:rsid w:val="007636B7"/>
    <w:rsid w:val="00770663"/>
    <w:rsid w:val="007A41BE"/>
    <w:rsid w:val="007C1F4B"/>
    <w:rsid w:val="007E5F1F"/>
    <w:rsid w:val="0080133C"/>
    <w:rsid w:val="00837941"/>
    <w:rsid w:val="00854CE9"/>
    <w:rsid w:val="008853FD"/>
    <w:rsid w:val="00886D0C"/>
    <w:rsid w:val="008A7EB2"/>
    <w:rsid w:val="008D4C1D"/>
    <w:rsid w:val="008E11F3"/>
    <w:rsid w:val="00974505"/>
    <w:rsid w:val="009912CF"/>
    <w:rsid w:val="009A525A"/>
    <w:rsid w:val="009A5AB6"/>
    <w:rsid w:val="009E1BD7"/>
    <w:rsid w:val="009E3372"/>
    <w:rsid w:val="009E53D2"/>
    <w:rsid w:val="00A161E4"/>
    <w:rsid w:val="00A339C4"/>
    <w:rsid w:val="00A67B4E"/>
    <w:rsid w:val="00AA1F96"/>
    <w:rsid w:val="00AA6B42"/>
    <w:rsid w:val="00AD5081"/>
    <w:rsid w:val="00AD6576"/>
    <w:rsid w:val="00AF2045"/>
    <w:rsid w:val="00B24335"/>
    <w:rsid w:val="00B5062E"/>
    <w:rsid w:val="00B80936"/>
    <w:rsid w:val="00BC04E2"/>
    <w:rsid w:val="00C34D78"/>
    <w:rsid w:val="00C53E25"/>
    <w:rsid w:val="00C87584"/>
    <w:rsid w:val="00CF3337"/>
    <w:rsid w:val="00CF4472"/>
    <w:rsid w:val="00CF5CCC"/>
    <w:rsid w:val="00D1104D"/>
    <w:rsid w:val="00D1425F"/>
    <w:rsid w:val="00D91626"/>
    <w:rsid w:val="00DF7842"/>
    <w:rsid w:val="00E67E54"/>
    <w:rsid w:val="00EC742F"/>
    <w:rsid w:val="00F35FE5"/>
    <w:rsid w:val="00F42CB8"/>
    <w:rsid w:val="00F841F8"/>
    <w:rsid w:val="00FA0DE1"/>
    <w:rsid w:val="00FB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40EF9"/>
  <w15:docId w15:val="{31D2A244-0862-471B-ACD5-5AA43C0A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s-AR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fw4undefinedtdn">
    <w:name w:val="fs14 fw4 undefined tdn"/>
    <w:basedOn w:val="DefaultParagraphFont"/>
  </w:style>
  <w:style w:type="character" w:customStyle="1" w:styleId="fs14fw4undefined">
    <w:name w:val="fs14 fw4 undefined"/>
    <w:basedOn w:val="DefaultParagraphFont"/>
  </w:style>
  <w:style w:type="character" w:customStyle="1" w:styleId="fs14undefinedtdn">
    <w:name w:val="fs14 undefined tdn"/>
    <w:basedOn w:val="DefaultParagraphFont"/>
  </w:style>
  <w:style w:type="character" w:customStyle="1" w:styleId="fs14undefined">
    <w:name w:val="fs14 undefined"/>
    <w:basedOn w:val="DefaultParagraphFont"/>
  </w:style>
  <w:style w:type="table" w:customStyle="1" w:styleId="tableMsoNormalTable">
    <w:name w:val="table_MsoNormalTable"/>
    <w:basedOn w:val="TableNormal"/>
    <w:tblPr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siundefinedtdn">
    <w:name w:val="fs14 fsi undefined tdn"/>
    <w:basedOn w:val="DefaultParagraphFont"/>
  </w:style>
  <w:style w:type="character" w:customStyle="1" w:styleId="fs14fsiundefined">
    <w:name w:val="fs14 fsi undefined"/>
    <w:basedOn w:val="DefaultParagraphFont"/>
  </w:style>
  <w:style w:type="paragraph" w:styleId="ListParagraph">
    <w:name w:val="List Paragraph"/>
    <w:basedOn w:val="Normal"/>
    <w:uiPriority w:val="34"/>
    <w:qFormat/>
    <w:rsid w:val="00D110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425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42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06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66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06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663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770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1F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whatsapp.com/send/?phone=5492942647892&amp;text&amp;app_absent=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ichaelsutter.com/ediploma?fn=diplomastatuscheck&amp;key=02000000685ed17b82fa48d1da17e800a64095f094d864a9f035192b478b4170dfd333c9490957f11805656dae06e929dd88c730ec37e621d6152b18b725606f0ae6d84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carlos-washington-mercado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arloswashingtonmercado@gmail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tackoverflow.com/users/7389293/carloswm85" TargetMode="External"/><Relationship Id="rId1" Type="http://schemas.openxmlformats.org/officeDocument/2006/relationships/hyperlink" Target="https://github.com/carloswm8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BB310-1444-45E8-98FE-CCD404FF4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1</Pages>
  <Words>558</Words>
  <Characters>3184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Resume</vt:lpstr>
      <vt:lpstr>Resume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Carlos Washington Mercado</dc:creator>
  <cp:lastModifiedBy>Carlos W. Mercado</cp:lastModifiedBy>
  <cp:revision>32</cp:revision>
  <cp:lastPrinted>2024-04-30T15:38:00Z</cp:lastPrinted>
  <dcterms:created xsi:type="dcterms:W3CDTF">2024-01-19T23:52:00Z</dcterms:created>
  <dcterms:modified xsi:type="dcterms:W3CDTF">2026-05-26T15:52:00Z</dcterms:modified>
</cp:coreProperties>
</file>