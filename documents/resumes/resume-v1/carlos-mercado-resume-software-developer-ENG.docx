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3DBC" w14:textId="2C0A5ED9" w:rsidR="000B0153" w:rsidRPr="00E87FC7" w:rsidRDefault="009E1BD7" w:rsidP="00E87FC7">
      <w:pPr>
        <w:spacing w:line="520" w:lineRule="atLeast"/>
        <w:jc w:val="center"/>
        <w:rPr>
          <w:b/>
          <w:bCs/>
          <w:sz w:val="52"/>
          <w:szCs w:val="52"/>
          <w:lang w:val="es-MX"/>
        </w:rPr>
      </w:pPr>
      <w:r w:rsidRPr="00E87FC7">
        <w:rPr>
          <w:b/>
          <w:bCs/>
          <w:sz w:val="52"/>
          <w:szCs w:val="52"/>
          <w:lang w:val="es-MX"/>
        </w:rPr>
        <w:t>Carlos W. Mercado</w:t>
      </w:r>
    </w:p>
    <w:bookmarkStart w:id="0" w:name="_Hlk165359585"/>
    <w:p w14:paraId="6731416B" w14:textId="17C59F31" w:rsidR="000B0153" w:rsidRPr="00D91E42" w:rsidRDefault="00E87FC7" w:rsidP="00E87FC7">
      <w:pPr>
        <w:spacing w:line="273" w:lineRule="atLeast"/>
        <w:jc w:val="center"/>
        <w:rPr>
          <w:sz w:val="22"/>
          <w:szCs w:val="22"/>
          <w:lang w:val="es-AR"/>
        </w:rPr>
      </w:pPr>
      <w:r>
        <w:fldChar w:fldCharType="begin"/>
      </w:r>
      <w:r w:rsidRPr="00D91E42">
        <w:rPr>
          <w:lang w:val="es-AR"/>
        </w:rPr>
        <w:instrText>HYPERLINK "https://api.whatsapp.com/send/?phone=5492942415110&amp;text&amp;app_absent=0"</w:instrText>
      </w:r>
      <w:r>
        <w:fldChar w:fldCharType="separate"/>
      </w:r>
      <w:r w:rsidRPr="00D91E42">
        <w:rPr>
          <w:rStyle w:val="Hyperlink"/>
          <w:sz w:val="22"/>
          <w:szCs w:val="22"/>
          <w:lang w:val="es-AR"/>
        </w:rPr>
        <w:t>+54 9 2942</w:t>
      </w:r>
      <w:r w:rsidR="00BA0310" w:rsidRPr="00D91E42">
        <w:rPr>
          <w:rStyle w:val="Hyperlink"/>
          <w:sz w:val="22"/>
          <w:szCs w:val="22"/>
          <w:lang w:val="es-AR"/>
        </w:rPr>
        <w:t xml:space="preserve"> 415110</w:t>
      </w:r>
      <w:r>
        <w:fldChar w:fldCharType="end"/>
      </w:r>
      <w:r w:rsidR="00DA0E2B" w:rsidRPr="00D91E42">
        <w:rPr>
          <w:lang w:val="es-AR"/>
        </w:rPr>
        <w:t xml:space="preserve"> </w:t>
      </w:r>
      <w:r w:rsidR="00DA0E2B" w:rsidRPr="00D91E42">
        <w:rPr>
          <w:sz w:val="22"/>
          <w:szCs w:val="22"/>
          <w:lang w:val="es-AR"/>
        </w:rPr>
        <w:t>|</w:t>
      </w:r>
      <w:r w:rsidRPr="00D91E42">
        <w:rPr>
          <w:noProof/>
          <w:color w:val="000000"/>
          <w:sz w:val="22"/>
          <w:szCs w:val="22"/>
          <w:lang w:val="es-AR"/>
        </w:rPr>
        <w:t xml:space="preserve"> </w:t>
      </w:r>
      <w:hyperlink r:id="rId8" w:history="1">
        <w:r w:rsidR="002E6F6B" w:rsidRPr="00D91E42">
          <w:rPr>
            <w:rStyle w:val="Hyperlink"/>
            <w:sz w:val="22"/>
            <w:szCs w:val="22"/>
            <w:lang w:val="es-AR"/>
          </w:rPr>
          <w:t>carlos.washington.mercado@gmail.com</w:t>
        </w:r>
      </w:hyperlink>
      <w:r w:rsidR="00D1425F" w:rsidRPr="00D91E42">
        <w:rPr>
          <w:sz w:val="22"/>
          <w:szCs w:val="22"/>
          <w:lang w:val="es-AR"/>
        </w:rPr>
        <w:t xml:space="preserve"> </w:t>
      </w:r>
      <w:r w:rsidR="00DA0E2B" w:rsidRPr="00D91E42">
        <w:rPr>
          <w:sz w:val="22"/>
          <w:szCs w:val="22"/>
          <w:lang w:val="es-AR"/>
        </w:rPr>
        <w:t xml:space="preserve">| </w:t>
      </w:r>
      <w:hyperlink r:id="rId9" w:history="1">
        <w:r w:rsidR="009E1BD7" w:rsidRPr="00D91E42">
          <w:rPr>
            <w:rStyle w:val="Hyperlink"/>
            <w:sz w:val="22"/>
            <w:szCs w:val="22"/>
            <w:lang w:val="es-AR"/>
          </w:rPr>
          <w:t>linkedin.com/in/carlos</w:t>
        </w:r>
        <w:r w:rsidR="00E24CB9" w:rsidRPr="00D91E42">
          <w:rPr>
            <w:rStyle w:val="Hyperlink"/>
            <w:sz w:val="22"/>
            <w:szCs w:val="22"/>
            <w:lang w:val="es-AR"/>
          </w:rPr>
          <w:t>-</w:t>
        </w:r>
        <w:r w:rsidR="009E1BD7" w:rsidRPr="00D91E42">
          <w:rPr>
            <w:rStyle w:val="Hyperlink"/>
            <w:sz w:val="22"/>
            <w:szCs w:val="22"/>
            <w:lang w:val="es-AR"/>
          </w:rPr>
          <w:t>w</w:t>
        </w:r>
        <w:r w:rsidR="00E24CB9" w:rsidRPr="00D91E42">
          <w:rPr>
            <w:rStyle w:val="Hyperlink"/>
            <w:sz w:val="22"/>
            <w:szCs w:val="22"/>
            <w:lang w:val="es-AR"/>
          </w:rPr>
          <w:t>ashington-</w:t>
        </w:r>
        <w:r w:rsidR="009E1BD7" w:rsidRPr="00D91E42">
          <w:rPr>
            <w:rStyle w:val="Hyperlink"/>
            <w:sz w:val="22"/>
            <w:szCs w:val="22"/>
            <w:lang w:val="es-AR"/>
          </w:rPr>
          <w:t>m</w:t>
        </w:r>
        <w:r w:rsidR="00D1425F" w:rsidRPr="00D91E42">
          <w:rPr>
            <w:rStyle w:val="Hyperlink"/>
            <w:sz w:val="22"/>
            <w:szCs w:val="22"/>
            <w:lang w:val="es-AR"/>
          </w:rPr>
          <w:t>ercado</w:t>
        </w:r>
      </w:hyperlink>
    </w:p>
    <w:bookmarkEnd w:id="0"/>
    <w:p w14:paraId="207953AE" w14:textId="7740EB74" w:rsidR="000B0153" w:rsidRPr="00DA0E2B" w:rsidRDefault="009E1BD7" w:rsidP="00E87FC7">
      <w:pPr>
        <w:pBdr>
          <w:bottom w:val="single" w:sz="4" w:space="1" w:color="auto"/>
        </w:pBdr>
        <w:tabs>
          <w:tab w:val="left" w:pos="1618"/>
        </w:tabs>
        <w:spacing w:before="120" w:after="120" w:line="260" w:lineRule="atLeast"/>
        <w:rPr>
          <w:b/>
          <w:bCs/>
          <w:sz w:val="26"/>
          <w:szCs w:val="26"/>
        </w:rPr>
      </w:pPr>
      <w:r w:rsidRPr="00DA0E2B">
        <w:rPr>
          <w:b/>
          <w:bCs/>
          <w:sz w:val="26"/>
          <w:szCs w:val="26"/>
        </w:rPr>
        <w:t>Education</w:t>
      </w:r>
      <w:r w:rsidR="00F52045" w:rsidRPr="00DA0E2B">
        <w:rPr>
          <w:b/>
          <w:bCs/>
          <w:sz w:val="26"/>
          <w:szCs w:val="26"/>
        </w:rPr>
        <w:tab/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0B0153" w:rsidRPr="009912CF" w14:paraId="72C4119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8BF0C2" w14:textId="0C47F3F8" w:rsidR="000B0153" w:rsidRPr="00681843" w:rsidRDefault="009E1BD7">
            <w:pPr>
              <w:spacing w:line="273" w:lineRule="atLeast"/>
              <w:rPr>
                <w:sz w:val="21"/>
                <w:szCs w:val="21"/>
                <w:u w:val="single"/>
              </w:rPr>
            </w:pPr>
            <w:r w:rsidRPr="00E156AB">
              <w:rPr>
                <w:rStyle w:val="fs14fw4undefined"/>
                <w:b/>
                <w:bCs/>
                <w:sz w:val="21"/>
                <w:szCs w:val="21"/>
              </w:rPr>
              <w:t>Bachelor</w:t>
            </w:r>
            <w:r w:rsidR="00F52045"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of Science in</w:t>
            </w:r>
            <w:r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Software Development</w:t>
            </w:r>
            <w:r w:rsidRPr="009912CF">
              <w:rPr>
                <w:rStyle w:val="fs14fw4undefinedtdn"/>
                <w:sz w:val="21"/>
                <w:szCs w:val="21"/>
              </w:rPr>
              <w:t xml:space="preserve"> |</w:t>
            </w:r>
            <w:r w:rsidRPr="009912CF">
              <w:rPr>
                <w:rStyle w:val="fs14undefinedtdn"/>
                <w:sz w:val="21"/>
                <w:szCs w:val="21"/>
              </w:rPr>
              <w:t xml:space="preserve"> </w:t>
            </w:r>
            <w:r w:rsidRPr="009912CF">
              <w:rPr>
                <w:rStyle w:val="fs14undefined"/>
                <w:sz w:val="21"/>
                <w:szCs w:val="21"/>
              </w:rPr>
              <w:t>Brigham Young University - Idaho</w:t>
            </w:r>
            <w:r w:rsidRPr="009912CF">
              <w:rPr>
                <w:rStyle w:val="fs14undefinedtdn"/>
                <w:sz w:val="21"/>
                <w:szCs w:val="21"/>
              </w:rPr>
              <w:t xml:space="preserve"> </w:t>
            </w:r>
            <w:r w:rsidRPr="009912CF">
              <w:rPr>
                <w:rStyle w:val="fs14fw4undefined"/>
                <w:sz w:val="21"/>
                <w:szCs w:val="21"/>
              </w:rPr>
              <w:t>Rexburg, Idaho, USA</w:t>
            </w:r>
            <w:r w:rsidR="00681843">
              <w:rPr>
                <w:rStyle w:val="fs14fw4undefined"/>
                <w:sz w:val="21"/>
                <w:szCs w:val="21"/>
              </w:rPr>
              <w:t xml:space="preserve"> | GPA: 3.</w:t>
            </w:r>
            <w:r w:rsidR="006D14CB">
              <w:rPr>
                <w:rStyle w:val="fs14fw4undefined"/>
                <w:sz w:val="21"/>
                <w:szCs w:val="21"/>
              </w:rPr>
              <w:t>910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A0254F" w14:textId="419DF43B" w:rsidR="000B0153" w:rsidRPr="009912CF" w:rsidRDefault="009E1BD7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9912CF">
              <w:rPr>
                <w:rStyle w:val="fs14fw4undefined"/>
                <w:sz w:val="21"/>
                <w:szCs w:val="21"/>
              </w:rPr>
              <w:t xml:space="preserve">January 2020 - </w:t>
            </w:r>
            <w:r w:rsidR="000A232A">
              <w:rPr>
                <w:rStyle w:val="fs14fw4undefined"/>
                <w:sz w:val="21"/>
                <w:szCs w:val="21"/>
              </w:rPr>
              <w:t>April</w:t>
            </w:r>
            <w:r w:rsidRPr="009912CF">
              <w:rPr>
                <w:rStyle w:val="fs14fw4undefined"/>
                <w:sz w:val="21"/>
                <w:szCs w:val="21"/>
              </w:rPr>
              <w:t xml:space="preserve"> 202</w:t>
            </w:r>
            <w:r w:rsidR="000A232A">
              <w:rPr>
                <w:rStyle w:val="fs14fw4undefined"/>
                <w:sz w:val="21"/>
                <w:szCs w:val="21"/>
              </w:rPr>
              <w:t>6</w:t>
            </w:r>
          </w:p>
        </w:tc>
      </w:tr>
    </w:tbl>
    <w:p w14:paraId="35F5A997" w14:textId="14CB5EF5" w:rsidR="000B0153" w:rsidRPr="00AA6B42" w:rsidRDefault="009E1BD7" w:rsidP="007A2433">
      <w:pPr>
        <w:numPr>
          <w:ilvl w:val="0"/>
          <w:numId w:val="1"/>
        </w:numPr>
        <w:spacing w:after="120" w:line="210" w:lineRule="atLeast"/>
        <w:ind w:left="780" w:hanging="292"/>
        <w:rPr>
          <w:sz w:val="21"/>
          <w:szCs w:val="21"/>
        </w:rPr>
      </w:pPr>
      <w:r w:rsidRPr="00AA6B42">
        <w:rPr>
          <w:sz w:val="21"/>
          <w:szCs w:val="21"/>
        </w:rPr>
        <w:t>Department of Computer Information Technology.</w:t>
      </w:r>
      <w:r w:rsidR="00AA6B42" w:rsidRPr="00AA6B42">
        <w:rPr>
          <w:sz w:val="21"/>
          <w:szCs w:val="21"/>
        </w:rPr>
        <w:t xml:space="preserve"> Program code: 442.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837941" w:rsidRPr="009912CF" w14:paraId="4C9E0E7D" w14:textId="77777777" w:rsidTr="005E31E6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0FE86E" w14:textId="6D794A43" w:rsidR="00837941" w:rsidRPr="00681843" w:rsidRDefault="00837941" w:rsidP="005E31E6">
            <w:pPr>
              <w:spacing w:line="273" w:lineRule="atLeast"/>
              <w:rPr>
                <w:sz w:val="21"/>
                <w:szCs w:val="21"/>
                <w:u w:val="single"/>
              </w:rPr>
            </w:pPr>
            <w:r w:rsidRPr="00E156AB">
              <w:rPr>
                <w:rStyle w:val="fs14fw4undefined"/>
                <w:b/>
                <w:bCs/>
                <w:sz w:val="21"/>
                <w:szCs w:val="21"/>
              </w:rPr>
              <w:t>Associate</w:t>
            </w:r>
            <w:r w:rsidR="00F52045"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of Applied Science in</w:t>
            </w:r>
            <w:r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Applied Technology</w:t>
            </w:r>
            <w:r w:rsidRPr="009912CF">
              <w:rPr>
                <w:rStyle w:val="fs14fw4undefinedtdn"/>
                <w:sz w:val="21"/>
                <w:szCs w:val="21"/>
              </w:rPr>
              <w:t xml:space="preserve"> |</w:t>
            </w:r>
            <w:r w:rsidRPr="009912CF">
              <w:rPr>
                <w:rStyle w:val="fs14undefinedtdn"/>
                <w:sz w:val="21"/>
                <w:szCs w:val="21"/>
              </w:rPr>
              <w:t xml:space="preserve"> </w:t>
            </w:r>
            <w:r w:rsidRPr="009912CF">
              <w:rPr>
                <w:rStyle w:val="fs14undefined"/>
                <w:sz w:val="21"/>
                <w:szCs w:val="21"/>
              </w:rPr>
              <w:t>Brigham Young University</w:t>
            </w:r>
            <w:r w:rsidR="009C1958">
              <w:rPr>
                <w:rStyle w:val="fs14undefined"/>
                <w:sz w:val="21"/>
                <w:szCs w:val="21"/>
              </w:rPr>
              <w:t xml:space="preserve"> </w:t>
            </w:r>
            <w:r w:rsidRPr="009912CF">
              <w:rPr>
                <w:rStyle w:val="fs14undefined"/>
                <w:sz w:val="21"/>
                <w:szCs w:val="21"/>
              </w:rPr>
              <w:t>- Idaho</w:t>
            </w:r>
            <w:r w:rsidRPr="009912CF">
              <w:rPr>
                <w:rStyle w:val="fs14undefinedtdn"/>
                <w:sz w:val="21"/>
                <w:szCs w:val="21"/>
              </w:rPr>
              <w:t xml:space="preserve"> |</w:t>
            </w:r>
            <w:r w:rsidRPr="009912CF">
              <w:rPr>
                <w:rStyle w:val="fs14fw4undefinedtdn"/>
                <w:sz w:val="21"/>
                <w:szCs w:val="21"/>
              </w:rPr>
              <w:t xml:space="preserve"> </w:t>
            </w:r>
            <w:r w:rsidRPr="009912CF">
              <w:rPr>
                <w:rStyle w:val="fs14fw4undefined"/>
                <w:sz w:val="21"/>
                <w:szCs w:val="21"/>
              </w:rPr>
              <w:t>Rexburg, Idaho, USA</w:t>
            </w:r>
            <w:r>
              <w:rPr>
                <w:rStyle w:val="fs14fw4undefined"/>
                <w:sz w:val="21"/>
                <w:szCs w:val="21"/>
              </w:rPr>
              <w:t xml:space="preserve"> | GPA: 3.86</w:t>
            </w:r>
            <w:r w:rsidR="00E87FC7">
              <w:rPr>
                <w:rStyle w:val="fs14fw4undefined"/>
                <w:sz w:val="21"/>
                <w:szCs w:val="21"/>
              </w:rPr>
              <w:t xml:space="preserve"> | </w:t>
            </w:r>
            <w:hyperlink r:id="rId10" w:history="1">
              <w:r w:rsidR="00E87FC7" w:rsidRPr="00E87FC7">
                <w:rPr>
                  <w:rStyle w:val="Hyperlink"/>
                  <w:i/>
                  <w:iCs/>
                  <w:sz w:val="21"/>
                  <w:szCs w:val="21"/>
                </w:rPr>
                <w:t>LI</w:t>
              </w:r>
              <w:r w:rsidR="00E87FC7" w:rsidRPr="00E87FC7">
                <w:rPr>
                  <w:rStyle w:val="Hyperlink"/>
                  <w:i/>
                  <w:iCs/>
                  <w:sz w:val="21"/>
                  <w:szCs w:val="21"/>
                </w:rPr>
                <w:t>N</w:t>
              </w:r>
              <w:r w:rsidR="00E87FC7" w:rsidRPr="00E87FC7">
                <w:rPr>
                  <w:rStyle w:val="Hyperlink"/>
                  <w:i/>
                  <w:iCs/>
                  <w:sz w:val="21"/>
                  <w:szCs w:val="21"/>
                </w:rPr>
                <w:t>K</w:t>
              </w:r>
            </w:hyperlink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54A07F" w14:textId="3733D95B" w:rsidR="00837941" w:rsidRPr="009912CF" w:rsidRDefault="00837941" w:rsidP="005E31E6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9912CF">
              <w:rPr>
                <w:rStyle w:val="fs14fw4undefined"/>
                <w:sz w:val="21"/>
                <w:szCs w:val="21"/>
              </w:rPr>
              <w:t xml:space="preserve">January 2020 - </w:t>
            </w:r>
            <w:r>
              <w:rPr>
                <w:rStyle w:val="fs14fw4undefined"/>
                <w:sz w:val="21"/>
                <w:szCs w:val="21"/>
              </w:rPr>
              <w:t>July</w:t>
            </w:r>
            <w:r w:rsidRPr="009912CF">
              <w:rPr>
                <w:rStyle w:val="fs14fw4undefined"/>
                <w:sz w:val="21"/>
                <w:szCs w:val="21"/>
              </w:rPr>
              <w:t xml:space="preserve"> 202</w:t>
            </w:r>
            <w:r>
              <w:rPr>
                <w:rStyle w:val="fs14fw4undefined"/>
                <w:sz w:val="21"/>
                <w:szCs w:val="21"/>
              </w:rPr>
              <w:t>3</w:t>
            </w:r>
          </w:p>
        </w:tc>
      </w:tr>
    </w:tbl>
    <w:p w14:paraId="7DBBE602" w14:textId="7F21967F" w:rsidR="000B0153" w:rsidRDefault="00837941" w:rsidP="00837941">
      <w:pPr>
        <w:numPr>
          <w:ilvl w:val="0"/>
          <w:numId w:val="2"/>
        </w:numPr>
        <w:spacing w:after="240" w:line="210" w:lineRule="atLeast"/>
        <w:ind w:left="780" w:hanging="292"/>
        <w:rPr>
          <w:sz w:val="21"/>
          <w:szCs w:val="21"/>
        </w:rPr>
      </w:pPr>
      <w:r w:rsidRPr="00837941">
        <w:rPr>
          <w:sz w:val="21"/>
          <w:szCs w:val="21"/>
        </w:rPr>
        <w:t xml:space="preserve">Department of Computer Information Technology. </w:t>
      </w:r>
    </w:p>
    <w:p w14:paraId="74AB4A55" w14:textId="7080F78D" w:rsidR="00E156AB" w:rsidRPr="00837941" w:rsidRDefault="00E156AB" w:rsidP="00E156AB">
      <w:pPr>
        <w:spacing w:after="240" w:line="210" w:lineRule="atLeast"/>
        <w:rPr>
          <w:sz w:val="21"/>
          <w:szCs w:val="21"/>
        </w:rPr>
      </w:pPr>
      <w:bookmarkStart w:id="1" w:name="_Hlk162551033"/>
      <w:r w:rsidRPr="00E156AB">
        <w:rPr>
          <w:b/>
          <w:bCs/>
          <w:sz w:val="21"/>
          <w:szCs w:val="21"/>
        </w:rPr>
        <w:t>Other</w:t>
      </w:r>
      <w:r w:rsidRPr="00E156AB">
        <w:rPr>
          <w:sz w:val="21"/>
          <w:szCs w:val="21"/>
        </w:rPr>
        <w:t xml:space="preserve">: (1) Cert. Computer Programming, (2) Cert. </w:t>
      </w:r>
      <w:r w:rsidR="004D654A">
        <w:rPr>
          <w:sz w:val="21"/>
          <w:szCs w:val="21"/>
        </w:rPr>
        <w:t xml:space="preserve">Full Stack Web </w:t>
      </w:r>
      <w:r w:rsidRPr="00E156AB">
        <w:rPr>
          <w:sz w:val="21"/>
          <w:szCs w:val="21"/>
        </w:rPr>
        <w:t>Dev</w:t>
      </w:r>
      <w:r w:rsidR="004D654A">
        <w:rPr>
          <w:sz w:val="21"/>
          <w:szCs w:val="21"/>
        </w:rPr>
        <w:t>.</w:t>
      </w:r>
      <w:r w:rsidRPr="00E156AB">
        <w:rPr>
          <w:sz w:val="21"/>
          <w:szCs w:val="21"/>
        </w:rPr>
        <w:t>, (3) Tech. Mining Engineering</w:t>
      </w:r>
      <w:r>
        <w:rPr>
          <w:sz w:val="21"/>
          <w:szCs w:val="21"/>
        </w:rPr>
        <w:t>, 2015</w:t>
      </w:r>
      <w:r w:rsidR="00491830">
        <w:rPr>
          <w:sz w:val="21"/>
          <w:szCs w:val="21"/>
        </w:rPr>
        <w:t xml:space="preserve"> (4) English B2</w:t>
      </w:r>
      <w:bookmarkEnd w:id="1"/>
    </w:p>
    <w:p w14:paraId="2C73D96F" w14:textId="77777777" w:rsidR="000B0153" w:rsidRPr="009912CF" w:rsidRDefault="009E1BD7" w:rsidP="00E87FC7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Work Experience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0B0153" w:rsidRPr="009912CF" w14:paraId="7DF4983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6930CB" w14:textId="02E9CE06" w:rsidR="000B0153" w:rsidRPr="009A525A" w:rsidRDefault="007636B7" w:rsidP="00681843">
            <w:pPr>
              <w:spacing w:before="120" w:line="273" w:lineRule="atLeast"/>
              <w:rPr>
                <w:sz w:val="21"/>
                <w:szCs w:val="21"/>
              </w:rPr>
            </w:pPr>
            <w:r w:rsidRPr="009A525A">
              <w:rPr>
                <w:rStyle w:val="fs14fw4undefined"/>
                <w:b/>
                <w:i/>
                <w:sz w:val="21"/>
                <w:szCs w:val="21"/>
              </w:rPr>
              <w:t>FULL-STACK .NET WEB DEVELOPER</w:t>
            </w:r>
            <w:r w:rsidR="009E1BD7" w:rsidRPr="009A525A">
              <w:rPr>
                <w:rStyle w:val="fs14fw4undefinedtdn"/>
                <w:sz w:val="21"/>
                <w:szCs w:val="21"/>
              </w:rPr>
              <w:t xml:space="preserve"> |</w:t>
            </w:r>
            <w:r w:rsidR="009E1BD7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 </w:t>
            </w:r>
            <w:r w:rsidR="009A525A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General </w:t>
            </w:r>
            <w:r w:rsidR="00681843">
              <w:rPr>
                <w:rStyle w:val="fs14fsiundefinedtdn"/>
                <w:i/>
                <w:iCs/>
                <w:sz w:val="21"/>
                <w:szCs w:val="21"/>
              </w:rPr>
              <w:t>Division</w:t>
            </w:r>
            <w:r w:rsidR="009A525A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 of Information and Tech</w:t>
            </w:r>
            <w:r w:rsidR="00681843">
              <w:rPr>
                <w:rStyle w:val="fs14fsiundefinedtdn"/>
                <w:i/>
                <w:iCs/>
                <w:sz w:val="21"/>
                <w:szCs w:val="21"/>
              </w:rPr>
              <w:t>n</w:t>
            </w:r>
            <w:r w:rsidR="009A525A" w:rsidRPr="009A525A">
              <w:rPr>
                <w:rStyle w:val="fs14fsiundefinedtdn"/>
                <w:i/>
                <w:iCs/>
                <w:sz w:val="21"/>
                <w:szCs w:val="21"/>
              </w:rPr>
              <w:t>olog</w:t>
            </w:r>
            <w:r w:rsidR="00681843">
              <w:rPr>
                <w:rStyle w:val="fs14fsiundefinedtdn"/>
                <w:i/>
                <w:iCs/>
                <w:sz w:val="21"/>
                <w:szCs w:val="21"/>
              </w:rPr>
              <w:t>y</w:t>
            </w:r>
            <w:r w:rsidR="009E1BD7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 |</w:t>
            </w:r>
            <w:r w:rsidR="009E1BD7" w:rsidRPr="009A525A">
              <w:rPr>
                <w:rStyle w:val="fs14fw4undefinedtdn"/>
                <w:sz w:val="21"/>
                <w:szCs w:val="21"/>
              </w:rPr>
              <w:t xml:space="preserve"> </w:t>
            </w:r>
            <w:r w:rsidR="009E1BD7" w:rsidRPr="009A525A">
              <w:rPr>
                <w:rStyle w:val="fs14fw4undefined"/>
                <w:sz w:val="21"/>
                <w:szCs w:val="21"/>
              </w:rPr>
              <w:t>Zapala, Neuquén</w:t>
            </w:r>
            <w:r w:rsidR="009A525A" w:rsidRPr="009A525A">
              <w:rPr>
                <w:rStyle w:val="fs14fw4undefined"/>
                <w:sz w:val="21"/>
                <w:szCs w:val="21"/>
              </w:rPr>
              <w:t xml:space="preserve"> </w:t>
            </w:r>
            <w:r w:rsidR="009A525A">
              <w:rPr>
                <w:rStyle w:val="fs14fw4undefined"/>
                <w:sz w:val="21"/>
                <w:szCs w:val="21"/>
              </w:rPr>
              <w:t>Province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81C1CD" w14:textId="77777777" w:rsidR="000B0153" w:rsidRPr="009912CF" w:rsidRDefault="009E1BD7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9912CF">
              <w:rPr>
                <w:rStyle w:val="fs14fw4undefined"/>
                <w:sz w:val="21"/>
                <w:szCs w:val="21"/>
              </w:rPr>
              <w:t>June 2021 - Present</w:t>
            </w:r>
          </w:p>
        </w:tc>
      </w:tr>
    </w:tbl>
    <w:p w14:paraId="2B810991" w14:textId="77777777" w:rsidR="000B0153" w:rsidRPr="009912CF" w:rsidRDefault="000B0153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0B0153" w:rsidRPr="009912CF" w14:paraId="5CAA552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58DC84" w14:textId="77777777" w:rsidR="000B0153" w:rsidRPr="009912CF" w:rsidRDefault="000B0153">
            <w:pPr>
              <w:spacing w:line="273" w:lineRule="atLeast"/>
              <w:rPr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106974" w14:textId="77777777" w:rsidR="000B0153" w:rsidRPr="009912CF" w:rsidRDefault="000B0153">
            <w:pPr>
              <w:spacing w:line="273" w:lineRule="atLeast"/>
              <w:rPr>
                <w:sz w:val="21"/>
                <w:szCs w:val="21"/>
              </w:rPr>
            </w:pPr>
          </w:p>
        </w:tc>
      </w:tr>
      <w:tr w:rsidR="000B0153" w:rsidRPr="009912CF" w14:paraId="1403A63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91234B" w14:textId="598D3904" w:rsidR="000B0153" w:rsidRPr="009912CF" w:rsidRDefault="000B0153" w:rsidP="009E3372">
            <w:pPr>
              <w:spacing w:line="273" w:lineRule="atLeast"/>
              <w:rPr>
                <w:sz w:val="21"/>
                <w:szCs w:val="21"/>
              </w:rPr>
            </w:pPr>
          </w:p>
        </w:tc>
      </w:tr>
    </w:tbl>
    <w:p w14:paraId="139E3889" w14:textId="7813B38F" w:rsidR="00AA1F96" w:rsidRPr="009912CF" w:rsidRDefault="009E1BD7" w:rsidP="00F841F8">
      <w:pPr>
        <w:pStyle w:val="ListParagraph"/>
        <w:numPr>
          <w:ilvl w:val="0"/>
          <w:numId w:val="13"/>
        </w:numPr>
        <w:spacing w:after="100" w:afterAutospacing="1"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Developed two full-stack web applications,</w:t>
      </w:r>
      <w:r w:rsidR="00AF2045">
        <w:rPr>
          <w:sz w:val="21"/>
          <w:szCs w:val="21"/>
        </w:rPr>
        <w:t xml:space="preserve"> MVC and multilayered, with </w:t>
      </w:r>
      <w:r w:rsidR="006B16D5">
        <w:rPr>
          <w:sz w:val="21"/>
          <w:szCs w:val="21"/>
        </w:rPr>
        <w:t>multiple API connections</w:t>
      </w:r>
      <w:r w:rsidR="00F841F8">
        <w:rPr>
          <w:sz w:val="21"/>
          <w:szCs w:val="21"/>
        </w:rPr>
        <w:t xml:space="preserve"> (including</w:t>
      </w:r>
      <w:r w:rsidR="001D4F67">
        <w:rPr>
          <w:sz w:val="21"/>
          <w:szCs w:val="21"/>
        </w:rPr>
        <w:t xml:space="preserve"> </w:t>
      </w:r>
      <w:r w:rsidR="00F841F8">
        <w:rPr>
          <w:sz w:val="21"/>
          <w:szCs w:val="21"/>
        </w:rPr>
        <w:t>authentication and authorization system)</w:t>
      </w:r>
      <w:r w:rsidR="00AF2045">
        <w:rPr>
          <w:sz w:val="21"/>
          <w:szCs w:val="21"/>
        </w:rPr>
        <w:t>.</w:t>
      </w:r>
      <w:r w:rsidR="00F841F8">
        <w:rPr>
          <w:sz w:val="21"/>
          <w:szCs w:val="21"/>
        </w:rPr>
        <w:t xml:space="preserve"> Developed mobile version with different technology.</w:t>
      </w:r>
    </w:p>
    <w:p w14:paraId="0E0815AE" w14:textId="2E0447EC" w:rsidR="009E3372" w:rsidRDefault="009E3372" w:rsidP="009912CF">
      <w:pPr>
        <w:pStyle w:val="ListParagraph"/>
        <w:numPr>
          <w:ilvl w:val="0"/>
          <w:numId w:val="13"/>
        </w:numPr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 xml:space="preserve">Analyzed </w:t>
      </w:r>
      <w:r w:rsidR="001D4F67">
        <w:rPr>
          <w:sz w:val="21"/>
          <w:szCs w:val="21"/>
        </w:rPr>
        <w:t>r</w:t>
      </w:r>
      <w:r w:rsidR="00AA1F96" w:rsidRPr="009912CF">
        <w:rPr>
          <w:sz w:val="21"/>
          <w:szCs w:val="21"/>
        </w:rPr>
        <w:t xml:space="preserve">equirement and business </w:t>
      </w:r>
      <w:r>
        <w:rPr>
          <w:sz w:val="21"/>
          <w:szCs w:val="21"/>
        </w:rPr>
        <w:t xml:space="preserve">rules </w:t>
      </w:r>
      <w:r w:rsidR="00AA1F96" w:rsidRPr="009912CF">
        <w:rPr>
          <w:sz w:val="21"/>
          <w:szCs w:val="21"/>
        </w:rPr>
        <w:t>of afo</w:t>
      </w:r>
      <w:r>
        <w:rPr>
          <w:sz w:val="21"/>
          <w:szCs w:val="21"/>
        </w:rPr>
        <w:t>rementioned</w:t>
      </w:r>
      <w:r w:rsidR="009A525A">
        <w:rPr>
          <w:sz w:val="21"/>
          <w:szCs w:val="21"/>
        </w:rPr>
        <w:t xml:space="preserve"> two</w:t>
      </w:r>
      <w:r>
        <w:rPr>
          <w:sz w:val="21"/>
          <w:szCs w:val="21"/>
        </w:rPr>
        <w:t xml:space="preserve"> applications</w:t>
      </w:r>
      <w:r w:rsidR="009A525A">
        <w:rPr>
          <w:sz w:val="21"/>
          <w:szCs w:val="21"/>
        </w:rPr>
        <w:t xml:space="preserve">, </w:t>
      </w:r>
      <w:r w:rsidR="001E32E1">
        <w:rPr>
          <w:sz w:val="21"/>
          <w:szCs w:val="21"/>
        </w:rPr>
        <w:t>these</w:t>
      </w:r>
      <w:r w:rsidR="001D4F67">
        <w:rPr>
          <w:sz w:val="21"/>
          <w:szCs w:val="21"/>
        </w:rPr>
        <w:t xml:space="preserve"> </w:t>
      </w:r>
      <w:r w:rsidR="009A525A">
        <w:rPr>
          <w:sz w:val="21"/>
          <w:szCs w:val="21"/>
        </w:rPr>
        <w:t>will generate thousands of reports and serve hundreds of customers</w:t>
      </w:r>
      <w:r>
        <w:rPr>
          <w:sz w:val="21"/>
          <w:szCs w:val="21"/>
        </w:rPr>
        <w:t>.</w:t>
      </w:r>
    </w:p>
    <w:p w14:paraId="5801A9DD" w14:textId="31A4333B" w:rsidR="000B0153" w:rsidRDefault="009E3372" w:rsidP="00837941">
      <w:pPr>
        <w:pStyle w:val="ListParagraph"/>
        <w:numPr>
          <w:ilvl w:val="0"/>
          <w:numId w:val="13"/>
        </w:numPr>
        <w:spacing w:after="240" w:line="210" w:lineRule="atLeast"/>
        <w:rPr>
          <w:sz w:val="21"/>
          <w:szCs w:val="21"/>
        </w:rPr>
      </w:pPr>
      <w:r w:rsidRPr="00837941">
        <w:rPr>
          <w:sz w:val="21"/>
          <w:szCs w:val="21"/>
        </w:rPr>
        <w:t>Deployed those applications on servers for testing and</w:t>
      </w:r>
      <w:r w:rsidR="00AF2045" w:rsidRPr="00837941">
        <w:rPr>
          <w:sz w:val="21"/>
          <w:szCs w:val="21"/>
        </w:rPr>
        <w:t xml:space="preserve"> publication</w:t>
      </w:r>
      <w:r w:rsidR="00F42CB8">
        <w:rPr>
          <w:sz w:val="21"/>
          <w:szCs w:val="21"/>
        </w:rPr>
        <w:t xml:space="preserve"> in company servers</w:t>
      </w:r>
      <w:r w:rsidR="00AA1F96" w:rsidRPr="00837941">
        <w:rPr>
          <w:sz w:val="21"/>
          <w:szCs w:val="21"/>
        </w:rPr>
        <w:t>.</w:t>
      </w:r>
    </w:p>
    <w:p w14:paraId="0A8621EA" w14:textId="788A0F23" w:rsidR="007E5F1F" w:rsidRPr="00837941" w:rsidRDefault="001E32E1" w:rsidP="00837941">
      <w:pPr>
        <w:pStyle w:val="ListParagraph"/>
        <w:numPr>
          <w:ilvl w:val="0"/>
          <w:numId w:val="13"/>
        </w:numPr>
        <w:spacing w:after="240" w:line="210" w:lineRule="atLeast"/>
        <w:rPr>
          <w:sz w:val="21"/>
          <w:szCs w:val="21"/>
        </w:rPr>
      </w:pPr>
      <w:r w:rsidRPr="001E32E1">
        <w:rPr>
          <w:sz w:val="21"/>
          <w:szCs w:val="21"/>
        </w:rPr>
        <w:t>Contributed significantly as primary technical contributor to entire project.</w:t>
      </w:r>
    </w:p>
    <w:p w14:paraId="52DE77F3" w14:textId="77777777" w:rsidR="000B0153" w:rsidRPr="009912CF" w:rsidRDefault="009E1BD7" w:rsidP="00E87FC7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Skills Summary</w:t>
      </w:r>
    </w:p>
    <w:p w14:paraId="6ABB6810" w14:textId="5D3665EB" w:rsidR="009A5AB6" w:rsidRPr="00E156AB" w:rsidRDefault="00E156AB" w:rsidP="00E87FC7">
      <w:pPr>
        <w:tabs>
          <w:tab w:val="left" w:pos="232"/>
        </w:tabs>
        <w:spacing w:before="120" w:after="120" w:line="210" w:lineRule="atLeast"/>
        <w:jc w:val="center"/>
        <w:rPr>
          <w:sz w:val="21"/>
          <w:szCs w:val="21"/>
        </w:rPr>
        <w:sectPr w:rsidR="009A5AB6" w:rsidRPr="00E156AB" w:rsidSect="000620D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20160" w:code="5"/>
          <w:pgMar w:top="719" w:right="719" w:bottom="719" w:left="719" w:header="708" w:footer="708" w:gutter="0"/>
          <w:cols w:space="708"/>
          <w:docGrid w:linePitch="326"/>
        </w:sectPr>
      </w:pPr>
      <w:r w:rsidRPr="00E156AB">
        <w:rPr>
          <w:sz w:val="21"/>
          <w:szCs w:val="21"/>
        </w:rPr>
        <w:t xml:space="preserve">~ </w:t>
      </w:r>
      <w:r w:rsidR="007A41BE" w:rsidRPr="00E156AB">
        <w:rPr>
          <w:sz w:val="21"/>
          <w:szCs w:val="21"/>
        </w:rPr>
        <w:t>HARD SKILLS</w:t>
      </w:r>
      <w:r w:rsidRPr="00E156AB">
        <w:rPr>
          <w:sz w:val="21"/>
          <w:szCs w:val="21"/>
        </w:rPr>
        <w:t xml:space="preserve"> ~</w:t>
      </w:r>
    </w:p>
    <w:p w14:paraId="0DDDB783" w14:textId="360468BC" w:rsidR="00837941" w:rsidRDefault="00837941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Basics</w:t>
      </w:r>
      <w:r w:rsidR="00F42CB8">
        <w:rPr>
          <w:sz w:val="21"/>
          <w:szCs w:val="21"/>
          <w:u w:val="single"/>
        </w:rPr>
        <w:t>:</w:t>
      </w:r>
      <w:r>
        <w:rPr>
          <w:sz w:val="21"/>
          <w:szCs w:val="21"/>
        </w:rPr>
        <w:t xml:space="preserve"> C# 7, JavaScript ES6, CSS 3, HTML 5</w:t>
      </w:r>
    </w:p>
    <w:p w14:paraId="62845FDB" w14:textId="4FB6A1EF" w:rsidR="000B0153" w:rsidRPr="009912CF" w:rsidRDefault="009A5AB6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Specifics 01</w:t>
      </w:r>
      <w:r w:rsidR="00F42CB8">
        <w:rPr>
          <w:sz w:val="21"/>
          <w:szCs w:val="21"/>
          <w:u w:val="single"/>
        </w:rPr>
        <w:t>:</w:t>
      </w:r>
      <w:r>
        <w:rPr>
          <w:sz w:val="21"/>
          <w:szCs w:val="21"/>
        </w:rPr>
        <w:t xml:space="preserve"> </w:t>
      </w:r>
      <w:r w:rsidR="009E1BD7" w:rsidRPr="009912CF">
        <w:rPr>
          <w:sz w:val="21"/>
          <w:szCs w:val="21"/>
        </w:rPr>
        <w:t xml:space="preserve">Full-Stack NET Web Developer, focus on ASP.NET Web Development. NET </w:t>
      </w:r>
      <w:r w:rsidR="00837941">
        <w:rPr>
          <w:sz w:val="21"/>
          <w:szCs w:val="21"/>
        </w:rPr>
        <w:t>Framework</w:t>
      </w:r>
      <w:r w:rsidR="009E1BD7" w:rsidRPr="009912CF">
        <w:rPr>
          <w:sz w:val="21"/>
          <w:szCs w:val="21"/>
        </w:rPr>
        <w:t xml:space="preserve"> (4.7.2)</w:t>
      </w:r>
    </w:p>
    <w:p w14:paraId="0B5E35D2" w14:textId="744A7328" w:rsidR="000B0153" w:rsidRDefault="009A5AB6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Specifics 02:</w:t>
      </w:r>
      <w:r>
        <w:rPr>
          <w:sz w:val="21"/>
          <w:szCs w:val="21"/>
        </w:rPr>
        <w:t xml:space="preserve"> </w:t>
      </w:r>
      <w:r w:rsidR="009E1BD7" w:rsidRPr="009912CF">
        <w:rPr>
          <w:sz w:val="21"/>
          <w:szCs w:val="21"/>
        </w:rPr>
        <w:t>Core 6</w:t>
      </w:r>
      <w:r w:rsidR="006D14CB">
        <w:rPr>
          <w:sz w:val="21"/>
          <w:szCs w:val="21"/>
        </w:rPr>
        <w:t xml:space="preserve"> through 10</w:t>
      </w:r>
      <w:r w:rsidR="009E1BD7" w:rsidRPr="009912CF">
        <w:rPr>
          <w:sz w:val="21"/>
          <w:szCs w:val="21"/>
        </w:rPr>
        <w:t xml:space="preserve"> </w:t>
      </w:r>
      <w:r w:rsidR="006D14CB">
        <w:rPr>
          <w:sz w:val="21"/>
          <w:szCs w:val="21"/>
        </w:rPr>
        <w:t>N-Layer</w:t>
      </w:r>
      <w:r w:rsidR="009E1BD7" w:rsidRPr="009912CF">
        <w:rPr>
          <w:sz w:val="21"/>
          <w:szCs w:val="21"/>
        </w:rPr>
        <w:t xml:space="preserve"> </w:t>
      </w:r>
      <w:r w:rsidR="006D14CB">
        <w:rPr>
          <w:sz w:val="21"/>
          <w:szCs w:val="21"/>
        </w:rPr>
        <w:t>A</w:t>
      </w:r>
      <w:r w:rsidR="009E1BD7" w:rsidRPr="009912CF">
        <w:rPr>
          <w:sz w:val="21"/>
          <w:szCs w:val="21"/>
        </w:rPr>
        <w:t>rchitecture ASP.NET MVC, ASP.NET Web API, Razor Pages</w:t>
      </w:r>
      <w:r>
        <w:rPr>
          <w:sz w:val="21"/>
          <w:szCs w:val="21"/>
        </w:rPr>
        <w:t>, NET MAUI</w:t>
      </w:r>
    </w:p>
    <w:p w14:paraId="2D1D3CF3" w14:textId="72EF39FC" w:rsidR="006B16D5" w:rsidRDefault="006B16D5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Specifics 03:</w:t>
      </w:r>
      <w:r>
        <w:rPr>
          <w:sz w:val="21"/>
          <w:szCs w:val="21"/>
        </w:rPr>
        <w:t xml:space="preserve"> Flutter, Dart</w:t>
      </w:r>
      <w:r w:rsidR="001E32E1">
        <w:rPr>
          <w:sz w:val="21"/>
          <w:szCs w:val="21"/>
        </w:rPr>
        <w:t>, Node.js, Express.js</w:t>
      </w:r>
    </w:p>
    <w:p w14:paraId="3F055111" w14:textId="362A7E1D" w:rsidR="009A5AB6" w:rsidRDefault="009A5AB6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Databases:</w:t>
      </w:r>
      <w:r>
        <w:rPr>
          <w:sz w:val="21"/>
          <w:szCs w:val="21"/>
        </w:rPr>
        <w:t xml:space="preserve"> </w:t>
      </w:r>
      <w:r w:rsidR="00837941">
        <w:rPr>
          <w:sz w:val="21"/>
          <w:szCs w:val="21"/>
        </w:rPr>
        <w:t>M</w:t>
      </w:r>
      <w:r w:rsidR="009E1BD7" w:rsidRPr="009912CF">
        <w:rPr>
          <w:sz w:val="21"/>
          <w:szCs w:val="21"/>
        </w:rPr>
        <w:t>S SQL</w:t>
      </w:r>
      <w:r w:rsidR="00837941">
        <w:rPr>
          <w:sz w:val="21"/>
          <w:szCs w:val="21"/>
        </w:rPr>
        <w:t xml:space="preserve"> Server</w:t>
      </w:r>
      <w:r w:rsidR="009E1BD7" w:rsidRPr="009912CF">
        <w:rPr>
          <w:sz w:val="21"/>
          <w:szCs w:val="21"/>
        </w:rPr>
        <w:t>, Mongo DB</w:t>
      </w:r>
      <w:r>
        <w:rPr>
          <w:sz w:val="21"/>
          <w:szCs w:val="21"/>
        </w:rPr>
        <w:t>,</w:t>
      </w:r>
      <w:r w:rsidRPr="009A5AB6">
        <w:rPr>
          <w:sz w:val="21"/>
          <w:szCs w:val="21"/>
        </w:rPr>
        <w:t xml:space="preserve"> </w:t>
      </w:r>
      <w:r w:rsidRPr="009912CF">
        <w:rPr>
          <w:sz w:val="21"/>
          <w:szCs w:val="21"/>
        </w:rPr>
        <w:t>Entity Framework</w:t>
      </w:r>
    </w:p>
    <w:p w14:paraId="355A9D04" w14:textId="77777777" w:rsidR="007A41BE" w:rsidRDefault="009A5AB6" w:rsidP="007A41BE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Frameworks:</w:t>
      </w:r>
      <w:r>
        <w:rPr>
          <w:sz w:val="21"/>
          <w:szCs w:val="21"/>
        </w:rPr>
        <w:t xml:space="preserve"> </w:t>
      </w:r>
      <w:r w:rsidR="00837941" w:rsidRPr="009912CF">
        <w:rPr>
          <w:sz w:val="21"/>
          <w:szCs w:val="21"/>
        </w:rPr>
        <w:t>Bootstrap 5.1, jQuery</w:t>
      </w:r>
      <w:r w:rsidR="00837941">
        <w:rPr>
          <w:sz w:val="21"/>
          <w:szCs w:val="21"/>
        </w:rPr>
        <w:t xml:space="preserve"> 3.7, Angular 1</w:t>
      </w:r>
      <w:r w:rsidR="009E53D2">
        <w:rPr>
          <w:sz w:val="21"/>
          <w:szCs w:val="21"/>
        </w:rPr>
        <w:t>6</w:t>
      </w:r>
    </w:p>
    <w:p w14:paraId="776E216F" w14:textId="4524A15C" w:rsidR="00491830" w:rsidRDefault="007A41BE" w:rsidP="00491830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General knowledge:</w:t>
      </w:r>
      <w:r>
        <w:rPr>
          <w:sz w:val="21"/>
          <w:szCs w:val="21"/>
        </w:rPr>
        <w:t xml:space="preserve"> Data structures, OOP, KISS, DRY, Design Patterns, DDD, SOLID, Software Architecture, Git, Debugging, Code Review, Refa</w:t>
      </w:r>
      <w:r w:rsidR="00491830">
        <w:rPr>
          <w:sz w:val="21"/>
          <w:szCs w:val="21"/>
        </w:rPr>
        <w:t>ctoring.</w:t>
      </w:r>
    </w:p>
    <w:p w14:paraId="32941284" w14:textId="0F18898E" w:rsidR="00491830" w:rsidRPr="006D14CB" w:rsidRDefault="006D14CB" w:rsidP="00491830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  <w:sectPr w:rsidR="00491830" w:rsidRPr="006D14CB" w:rsidSect="000620D7">
          <w:type w:val="continuous"/>
          <w:pgSz w:w="12240" w:h="20160" w:code="5"/>
          <w:pgMar w:top="719" w:right="719" w:bottom="719" w:left="719" w:header="708" w:footer="708" w:gutter="0"/>
          <w:cols w:num="2" w:space="708"/>
          <w:docGrid w:linePitch="326"/>
        </w:sectPr>
      </w:pPr>
      <w:r>
        <w:rPr>
          <w:sz w:val="21"/>
          <w:szCs w:val="21"/>
          <w:u w:val="single"/>
        </w:rPr>
        <w:t>DevOps</w:t>
      </w:r>
      <w:r w:rsidR="00491830">
        <w:rPr>
          <w:sz w:val="21"/>
          <w:szCs w:val="21"/>
          <w:u w:val="single"/>
        </w:rPr>
        <w:t>:</w:t>
      </w:r>
      <w:r w:rsidR="00491830">
        <w:rPr>
          <w:sz w:val="21"/>
          <w:szCs w:val="21"/>
        </w:rPr>
        <w:t xml:space="preserve"> </w:t>
      </w:r>
      <w:r>
        <w:rPr>
          <w:sz w:val="21"/>
          <w:szCs w:val="21"/>
        </w:rPr>
        <w:t>GitLab, GitHub, AWS</w:t>
      </w:r>
    </w:p>
    <w:p w14:paraId="6DFBADB3" w14:textId="06346F6A" w:rsidR="009A5AB6" w:rsidRPr="00E156AB" w:rsidRDefault="00E156AB" w:rsidP="00E87FC7">
      <w:pPr>
        <w:tabs>
          <w:tab w:val="left" w:pos="232"/>
        </w:tabs>
        <w:spacing w:before="120" w:after="120" w:line="210" w:lineRule="atLeast"/>
        <w:jc w:val="center"/>
        <w:rPr>
          <w:sz w:val="21"/>
          <w:szCs w:val="21"/>
        </w:rPr>
        <w:sectPr w:rsidR="009A5AB6" w:rsidRPr="00E156AB" w:rsidSect="000620D7">
          <w:type w:val="continuous"/>
          <w:pgSz w:w="12240" w:h="20160" w:code="5"/>
          <w:pgMar w:top="719" w:right="719" w:bottom="719" w:left="719" w:header="708" w:footer="708" w:gutter="0"/>
          <w:cols w:space="708"/>
          <w:docGrid w:linePitch="326"/>
        </w:sectPr>
      </w:pPr>
      <w:r w:rsidRPr="00E156AB">
        <w:rPr>
          <w:sz w:val="21"/>
          <w:szCs w:val="21"/>
        </w:rPr>
        <w:t xml:space="preserve">~ </w:t>
      </w:r>
      <w:r w:rsidR="007A41BE" w:rsidRPr="00E156AB">
        <w:rPr>
          <w:sz w:val="21"/>
          <w:szCs w:val="21"/>
        </w:rPr>
        <w:t>SOFT SKILLS</w:t>
      </w:r>
      <w:r w:rsidRPr="00E156AB">
        <w:rPr>
          <w:sz w:val="21"/>
          <w:szCs w:val="21"/>
        </w:rPr>
        <w:t xml:space="preserve"> ~</w:t>
      </w:r>
    </w:p>
    <w:p w14:paraId="0BDF7317" w14:textId="77777777" w:rsidR="00D1104D" w:rsidRPr="009912CF" w:rsidRDefault="009E1BD7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Highly adaptable and good at context switching</w:t>
      </w:r>
      <w:r w:rsidR="00D1104D" w:rsidRPr="009912CF">
        <w:rPr>
          <w:sz w:val="21"/>
          <w:szCs w:val="21"/>
        </w:rPr>
        <w:t>.</w:t>
      </w:r>
    </w:p>
    <w:p w14:paraId="42BFEECE" w14:textId="4CFAACD0" w:rsidR="00D1104D" w:rsidRDefault="001E32E1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G</w:t>
      </w:r>
      <w:r w:rsidR="009E1BD7" w:rsidRPr="009912CF">
        <w:rPr>
          <w:sz w:val="21"/>
          <w:szCs w:val="21"/>
        </w:rPr>
        <w:t>ood time/tasks management and prioritization skills</w:t>
      </w:r>
      <w:r w:rsidR="00D1104D" w:rsidRPr="009912CF">
        <w:rPr>
          <w:sz w:val="21"/>
          <w:szCs w:val="21"/>
        </w:rPr>
        <w:t>.</w:t>
      </w:r>
      <w:r>
        <w:rPr>
          <w:sz w:val="21"/>
          <w:szCs w:val="21"/>
        </w:rPr>
        <w:t xml:space="preserve"> Use of Asana, Notion</w:t>
      </w:r>
      <w:r w:rsidR="004B2834">
        <w:rPr>
          <w:sz w:val="21"/>
          <w:szCs w:val="21"/>
        </w:rPr>
        <w:t>, Trello</w:t>
      </w:r>
      <w:r>
        <w:rPr>
          <w:sz w:val="21"/>
          <w:szCs w:val="21"/>
        </w:rPr>
        <w:t xml:space="preserve"> and Gantt Chart.</w:t>
      </w:r>
    </w:p>
    <w:p w14:paraId="2DFE9437" w14:textId="6770749A" w:rsidR="009A5AB6" w:rsidRPr="009A5AB6" w:rsidRDefault="001E32E1" w:rsidP="00473630">
      <w:pPr>
        <w:pStyle w:val="ListParagraph"/>
        <w:numPr>
          <w:ilvl w:val="0"/>
          <w:numId w:val="9"/>
        </w:numPr>
        <w:spacing w:line="210" w:lineRule="atLeast"/>
        <w:rPr>
          <w:sz w:val="21"/>
          <w:szCs w:val="21"/>
        </w:rPr>
      </w:pPr>
      <w:r w:rsidRPr="001E32E1">
        <w:rPr>
          <w:sz w:val="21"/>
          <w:szCs w:val="21"/>
        </w:rPr>
        <w:t xml:space="preserve">Remote teamwork and collaboration </w:t>
      </w:r>
      <w:r>
        <w:rPr>
          <w:sz w:val="21"/>
          <w:szCs w:val="21"/>
        </w:rPr>
        <w:t xml:space="preserve">are </w:t>
      </w:r>
      <w:r w:rsidRPr="001E32E1">
        <w:rPr>
          <w:sz w:val="21"/>
          <w:szCs w:val="21"/>
        </w:rPr>
        <w:t>integral aspects of my experience, both during college and in the workplace</w:t>
      </w:r>
      <w:r>
        <w:rPr>
          <w:sz w:val="21"/>
          <w:szCs w:val="21"/>
        </w:rPr>
        <w:t>.</w:t>
      </w:r>
      <w:r w:rsidR="00B24335">
        <w:rPr>
          <w:sz w:val="21"/>
          <w:szCs w:val="21"/>
        </w:rPr>
        <w:t xml:space="preserve"> Team mentoring and facilitation.</w:t>
      </w:r>
    </w:p>
    <w:p w14:paraId="760C67B0" w14:textId="14B7AD60" w:rsidR="00D1104D" w:rsidRPr="009912CF" w:rsidRDefault="009E1BD7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Strong problem solving and creation solution skills</w:t>
      </w:r>
      <w:r w:rsidR="00D1104D" w:rsidRPr="009912CF">
        <w:rPr>
          <w:sz w:val="21"/>
          <w:szCs w:val="21"/>
        </w:rPr>
        <w:t>.</w:t>
      </w:r>
      <w:r w:rsidR="00B24335">
        <w:rPr>
          <w:sz w:val="21"/>
          <w:szCs w:val="21"/>
        </w:rPr>
        <w:t xml:space="preserve"> Statistics, Math and Software Design.</w:t>
      </w:r>
    </w:p>
    <w:p w14:paraId="174E9E38" w14:textId="5B18A592" w:rsidR="009A5AB6" w:rsidRPr="009A5AB6" w:rsidRDefault="009A5AB6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A5AB6">
        <w:rPr>
          <w:sz w:val="21"/>
          <w:szCs w:val="21"/>
        </w:rPr>
        <w:t>Learn and apply new technology and techniques</w:t>
      </w:r>
      <w:r>
        <w:rPr>
          <w:sz w:val="21"/>
          <w:szCs w:val="21"/>
        </w:rPr>
        <w:t>.</w:t>
      </w:r>
    </w:p>
    <w:p w14:paraId="4B60A151" w14:textId="665B139C" w:rsidR="009A5AB6" w:rsidRPr="009A5AB6" w:rsidRDefault="009A5AB6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A5AB6">
        <w:rPr>
          <w:sz w:val="21"/>
          <w:szCs w:val="21"/>
        </w:rPr>
        <w:t>Convert software requirement into code</w:t>
      </w:r>
      <w:r>
        <w:rPr>
          <w:sz w:val="21"/>
          <w:szCs w:val="21"/>
        </w:rPr>
        <w:t>.</w:t>
      </w:r>
    </w:p>
    <w:p w14:paraId="551976E4" w14:textId="5C2A5DF2" w:rsidR="009A5AB6" w:rsidRPr="009A5AB6" w:rsidRDefault="001E32E1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Apply</w:t>
      </w:r>
      <w:r w:rsidR="009A5AB6" w:rsidRPr="009A5AB6">
        <w:rPr>
          <w:sz w:val="21"/>
          <w:szCs w:val="21"/>
        </w:rPr>
        <w:t xml:space="preserve"> principles of programming</w:t>
      </w:r>
      <w:r w:rsidR="00B24335">
        <w:rPr>
          <w:sz w:val="21"/>
          <w:szCs w:val="21"/>
        </w:rPr>
        <w:t>,</w:t>
      </w:r>
      <w:r>
        <w:rPr>
          <w:sz w:val="21"/>
          <w:szCs w:val="21"/>
        </w:rPr>
        <w:t xml:space="preserve"> good</w:t>
      </w:r>
      <w:r w:rsidR="009A5AB6" w:rsidRPr="009A5AB6">
        <w:rPr>
          <w:sz w:val="21"/>
          <w:szCs w:val="21"/>
        </w:rPr>
        <w:t xml:space="preserve"> design</w:t>
      </w:r>
      <w:r w:rsidR="00B24335">
        <w:rPr>
          <w:sz w:val="21"/>
          <w:szCs w:val="21"/>
        </w:rPr>
        <w:t xml:space="preserve"> and best practices</w:t>
      </w:r>
      <w:r w:rsidR="009A5AB6">
        <w:rPr>
          <w:sz w:val="21"/>
          <w:szCs w:val="21"/>
        </w:rPr>
        <w:t>.</w:t>
      </w:r>
    </w:p>
    <w:p w14:paraId="6822CF2E" w14:textId="77777777" w:rsidR="009A5AB6" w:rsidRDefault="009A5AB6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A5AB6">
        <w:rPr>
          <w:sz w:val="21"/>
          <w:szCs w:val="21"/>
        </w:rPr>
        <w:t>Strong communication and interpersonal skills</w:t>
      </w:r>
      <w:r>
        <w:rPr>
          <w:sz w:val="21"/>
          <w:szCs w:val="21"/>
        </w:rPr>
        <w:t>.</w:t>
      </w:r>
      <w:r w:rsidR="001E32E1">
        <w:rPr>
          <w:sz w:val="21"/>
          <w:szCs w:val="21"/>
        </w:rPr>
        <w:t xml:space="preserve"> Experience with presentations</w:t>
      </w:r>
      <w:r w:rsidR="00B24335">
        <w:rPr>
          <w:sz w:val="21"/>
          <w:szCs w:val="21"/>
        </w:rPr>
        <w:t>, proposals</w:t>
      </w:r>
      <w:r w:rsidR="001E32E1">
        <w:rPr>
          <w:sz w:val="21"/>
          <w:szCs w:val="21"/>
        </w:rPr>
        <w:t xml:space="preserve"> and reports.</w:t>
      </w:r>
    </w:p>
    <w:p w14:paraId="6B439AC5" w14:textId="65B21CC0" w:rsidR="00B24335" w:rsidRPr="00B24335" w:rsidRDefault="00B24335" w:rsidP="00B24335">
      <w:pPr>
        <w:tabs>
          <w:tab w:val="left" w:pos="232"/>
        </w:tabs>
        <w:spacing w:line="210" w:lineRule="atLeast"/>
        <w:ind w:left="360"/>
        <w:rPr>
          <w:sz w:val="21"/>
          <w:szCs w:val="21"/>
        </w:rPr>
        <w:sectPr w:rsidR="00B24335" w:rsidRPr="00B24335" w:rsidSect="000620D7">
          <w:type w:val="continuous"/>
          <w:pgSz w:w="12240" w:h="20160" w:code="5"/>
          <w:pgMar w:top="719" w:right="719" w:bottom="719" w:left="719" w:header="708" w:footer="708" w:gutter="0"/>
          <w:cols w:num="2" w:space="708"/>
          <w:docGrid w:linePitch="326"/>
        </w:sectPr>
      </w:pPr>
    </w:p>
    <w:p w14:paraId="7C7FB152" w14:textId="77777777" w:rsidR="000B0153" w:rsidRPr="009912CF" w:rsidRDefault="009E1BD7">
      <w:pPr>
        <w:spacing w:line="100" w:lineRule="atLeast"/>
        <w:rPr>
          <w:sz w:val="10"/>
          <w:szCs w:val="10"/>
        </w:rPr>
      </w:pPr>
      <w:r w:rsidRPr="009912CF">
        <w:rPr>
          <w:sz w:val="10"/>
          <w:szCs w:val="10"/>
        </w:rPr>
        <w:t> </w:t>
      </w:r>
    </w:p>
    <w:p w14:paraId="49C27F50" w14:textId="77777777" w:rsidR="000B0153" w:rsidRPr="009912CF" w:rsidRDefault="009E1BD7" w:rsidP="00E87FC7">
      <w:pPr>
        <w:pBdr>
          <w:bottom w:val="single" w:sz="4" w:space="1" w:color="auto"/>
        </w:pBdr>
        <w:spacing w:before="120" w:after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Certificates</w:t>
      </w:r>
    </w:p>
    <w:p w14:paraId="459B08E3" w14:textId="77777777" w:rsidR="000B0153" w:rsidRPr="009912CF" w:rsidRDefault="009E1BD7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First Certificate in English (FCE2) - B2 Level - Cambridge University Press &amp; Assessment English - 0060045472.</w:t>
      </w:r>
    </w:p>
    <w:p w14:paraId="67B0CAB9" w14:textId="77777777" w:rsidR="000B0153" w:rsidRPr="009912CF" w:rsidRDefault="009E1BD7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Computer Programming Certificate, Computer Engineering (2020, Brigham Young University, Idaho, USA).</w:t>
      </w:r>
    </w:p>
    <w:p w14:paraId="045E0862" w14:textId="71B677B3" w:rsidR="000B0153" w:rsidRPr="009912CF" w:rsidRDefault="004D654A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Full Stack Web Development</w:t>
      </w:r>
      <w:r w:rsidR="009E1BD7" w:rsidRPr="009912CF">
        <w:rPr>
          <w:sz w:val="21"/>
          <w:szCs w:val="21"/>
        </w:rPr>
        <w:t>, Department of Computer Information Technology (202</w:t>
      </w:r>
      <w:r>
        <w:rPr>
          <w:sz w:val="21"/>
          <w:szCs w:val="21"/>
        </w:rPr>
        <w:t>4</w:t>
      </w:r>
      <w:r w:rsidR="009E1BD7" w:rsidRPr="009912CF">
        <w:rPr>
          <w:sz w:val="21"/>
          <w:szCs w:val="21"/>
        </w:rPr>
        <w:t>, Brigham Young University).</w:t>
      </w:r>
    </w:p>
    <w:p w14:paraId="26743DAB" w14:textId="77777777" w:rsidR="000B0153" w:rsidRPr="009912CF" w:rsidRDefault="009E1BD7">
      <w:pPr>
        <w:spacing w:line="100" w:lineRule="atLeast"/>
        <w:rPr>
          <w:sz w:val="10"/>
          <w:szCs w:val="10"/>
        </w:rPr>
      </w:pPr>
      <w:r w:rsidRPr="009912CF">
        <w:rPr>
          <w:sz w:val="10"/>
          <w:szCs w:val="10"/>
        </w:rPr>
        <w:t> </w:t>
      </w:r>
    </w:p>
    <w:p w14:paraId="546E8716" w14:textId="77777777" w:rsidR="000B0153" w:rsidRPr="009912CF" w:rsidRDefault="009E1BD7" w:rsidP="00E87FC7">
      <w:pPr>
        <w:pBdr>
          <w:bottom w:val="single" w:sz="4" w:space="1" w:color="auto"/>
        </w:pBdr>
        <w:spacing w:before="120" w:after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Other Skills</w:t>
      </w:r>
    </w:p>
    <w:p w14:paraId="2F413926" w14:textId="77777777" w:rsidR="000B0153" w:rsidRPr="009912CF" w:rsidRDefault="009E1BD7">
      <w:pPr>
        <w:tabs>
          <w:tab w:val="left" w:pos="232"/>
        </w:tabs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OOP Programming • AJAX • Model-View-Controller (MVC) • Full-Stack Development • Database Design • C (Programming Language) • Windows • Bootstrap • MySQL, MongoDB • Java/Kotlin • Python • IIS • GitHub and GitLab • Bash scripting • Good ChatGPT prompt use in the domain of SD.</w:t>
      </w:r>
    </w:p>
    <w:sectPr w:rsidR="000B0153" w:rsidRPr="009912CF" w:rsidSect="000620D7">
      <w:type w:val="continuous"/>
      <w:pgSz w:w="12240" w:h="20160" w:code="5"/>
      <w:pgMar w:top="719" w:right="719" w:bottom="719" w:left="719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9C181" w14:textId="77777777" w:rsidR="00400C6E" w:rsidRDefault="00400C6E" w:rsidP="00770663">
      <w:r>
        <w:separator/>
      </w:r>
    </w:p>
  </w:endnote>
  <w:endnote w:type="continuationSeparator" w:id="0">
    <w:p w14:paraId="19012C44" w14:textId="77777777" w:rsidR="00400C6E" w:rsidRDefault="00400C6E" w:rsidP="0077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1241" w14:textId="77777777" w:rsidR="004D654A" w:rsidRDefault="004D65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97049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F5F18DF" w14:textId="77777777" w:rsidR="00054E4E" w:rsidRDefault="00770663" w:rsidP="00770663">
            <w:pPr>
              <w:pStyle w:val="Footer"/>
              <w:jc w:val="center"/>
              <w:rPr>
                <w:b/>
                <w:bCs/>
              </w:rPr>
            </w:pPr>
            <w:r w:rsidRPr="00477578"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AA6B4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 w:rsidRPr="00477578"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AA6B4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  <w:p w14:paraId="19A59C07" w14:textId="77777777" w:rsidR="0023100F" w:rsidRDefault="00054E4E" w:rsidP="00054E4E">
            <w:pPr>
              <w:pStyle w:val="Footer"/>
              <w:jc w:val="center"/>
              <w:rPr>
                <w:rStyle w:val="Hyperlink"/>
              </w:rPr>
            </w:pPr>
            <w:hyperlink r:id="rId1" w:history="1">
              <w:r>
                <w:rPr>
                  <w:rStyle w:val="Hyperlink"/>
                </w:rPr>
                <w:t>Online Résumé</w:t>
              </w:r>
            </w:hyperlink>
            <w:r w:rsidRPr="00515BFC">
              <w:t xml:space="preserve"> – </w:t>
            </w:r>
            <w:hyperlink r:id="rId2" w:history="1">
              <w:r w:rsidRPr="00515BFC">
                <w:rPr>
                  <w:rStyle w:val="Hyperlink"/>
                </w:rPr>
                <w:t>GitHub</w:t>
              </w:r>
            </w:hyperlink>
            <w:r w:rsidRPr="00515BFC">
              <w:t xml:space="preserve"> </w:t>
            </w:r>
            <w:r>
              <w:t xml:space="preserve">– </w:t>
            </w:r>
            <w:hyperlink r:id="rId3" w:history="1">
              <w:r w:rsidRPr="00515BFC">
                <w:rPr>
                  <w:rStyle w:val="Hyperlink"/>
                </w:rPr>
                <w:t>StackOverflow</w:t>
              </w:r>
            </w:hyperlink>
          </w:p>
          <w:p w14:paraId="736473C8" w14:textId="4D1EB094" w:rsidR="00770663" w:rsidRDefault="0023100F" w:rsidP="00054E4E">
            <w:pPr>
              <w:pStyle w:val="Footer"/>
              <w:jc w:val="center"/>
            </w:pPr>
            <w:r>
              <w:t>Version 202</w:t>
            </w:r>
            <w:r w:rsidR="004D654A">
              <w:t>6</w:t>
            </w:r>
            <w:r>
              <w:t>.</w:t>
            </w:r>
            <w:r w:rsidR="000A232A">
              <w:t>0</w:t>
            </w:r>
            <w:r w:rsidR="004D654A">
              <w:t>5</w:t>
            </w:r>
            <w:r>
              <w:t>.</w:t>
            </w:r>
            <w:r w:rsidR="004D654A">
              <w:t>18</w:t>
            </w:r>
            <w:r>
              <w:t>.</w:t>
            </w:r>
            <w:r w:rsidR="004D654A">
              <w:t>2142</w:t>
            </w:r>
          </w:p>
        </w:sdtContent>
      </w:sdt>
    </w:sdtContent>
  </w:sdt>
  <w:p w14:paraId="1288DB5B" w14:textId="77777777" w:rsidR="00770663" w:rsidRDefault="007706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B31E8" w14:textId="77777777" w:rsidR="004D654A" w:rsidRDefault="004D6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F1D30" w14:textId="77777777" w:rsidR="00400C6E" w:rsidRDefault="00400C6E" w:rsidP="00770663">
      <w:r>
        <w:separator/>
      </w:r>
    </w:p>
  </w:footnote>
  <w:footnote w:type="continuationSeparator" w:id="0">
    <w:p w14:paraId="75E49CE6" w14:textId="77777777" w:rsidR="00400C6E" w:rsidRDefault="00400C6E" w:rsidP="00770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68FCE" w14:textId="77777777" w:rsidR="004D654A" w:rsidRDefault="004D65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5097" w14:textId="77777777" w:rsidR="004D654A" w:rsidRDefault="004D65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112D0" w14:textId="77777777" w:rsidR="004D654A" w:rsidRDefault="004D65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5922B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2245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90E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94B0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ACC0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1EDF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4CC6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9E83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8A21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A22A2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7CEE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9AAB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3037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A881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FCA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CA5D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80B6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EEE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160F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CC15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B68E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0A3F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1EBA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EC80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8A6B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5EA1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849C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45C8E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BA78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C212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2A0E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E0F5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1099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287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A278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DEFC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0709E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6430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BC90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726C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8E29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C40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020B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3CBC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5029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8A2AE2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F878C7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02B2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3E33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6231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A82F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40EC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6C3F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9A02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5A67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209D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AADF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EA8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3C2D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6A6C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A03E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20F3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EEF5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02B7F97"/>
    <w:multiLevelType w:val="hybridMultilevel"/>
    <w:tmpl w:val="0DB6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DA5BB0"/>
    <w:multiLevelType w:val="hybridMultilevel"/>
    <w:tmpl w:val="7F684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22F66"/>
    <w:multiLevelType w:val="hybridMultilevel"/>
    <w:tmpl w:val="0DFA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45305"/>
    <w:multiLevelType w:val="hybridMultilevel"/>
    <w:tmpl w:val="79843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E7F4A"/>
    <w:multiLevelType w:val="hybridMultilevel"/>
    <w:tmpl w:val="1402E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9023A"/>
    <w:multiLevelType w:val="hybridMultilevel"/>
    <w:tmpl w:val="389A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2654B"/>
    <w:multiLevelType w:val="hybridMultilevel"/>
    <w:tmpl w:val="64B2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205DA"/>
    <w:multiLevelType w:val="hybridMultilevel"/>
    <w:tmpl w:val="7DB62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259485">
    <w:abstractNumId w:val="0"/>
  </w:num>
  <w:num w:numId="2" w16cid:durableId="1604025874">
    <w:abstractNumId w:val="1"/>
  </w:num>
  <w:num w:numId="3" w16cid:durableId="826870865">
    <w:abstractNumId w:val="2"/>
  </w:num>
  <w:num w:numId="4" w16cid:durableId="2116825415">
    <w:abstractNumId w:val="3"/>
  </w:num>
  <w:num w:numId="5" w16cid:durableId="28379705">
    <w:abstractNumId w:val="4"/>
  </w:num>
  <w:num w:numId="6" w16cid:durableId="9065204">
    <w:abstractNumId w:val="5"/>
  </w:num>
  <w:num w:numId="7" w16cid:durableId="2118593304">
    <w:abstractNumId w:val="6"/>
  </w:num>
  <w:num w:numId="8" w16cid:durableId="952790720">
    <w:abstractNumId w:val="12"/>
  </w:num>
  <w:num w:numId="9" w16cid:durableId="1847211884">
    <w:abstractNumId w:val="8"/>
  </w:num>
  <w:num w:numId="10" w16cid:durableId="2045132699">
    <w:abstractNumId w:val="10"/>
  </w:num>
  <w:num w:numId="11" w16cid:durableId="607541101">
    <w:abstractNumId w:val="11"/>
  </w:num>
  <w:num w:numId="12" w16cid:durableId="197940361">
    <w:abstractNumId w:val="13"/>
  </w:num>
  <w:num w:numId="13" w16cid:durableId="982543456">
    <w:abstractNumId w:val="14"/>
  </w:num>
  <w:num w:numId="14" w16cid:durableId="905265940">
    <w:abstractNumId w:val="7"/>
  </w:num>
  <w:num w:numId="15" w16cid:durableId="1965306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153"/>
    <w:rsid w:val="00011611"/>
    <w:rsid w:val="00033B53"/>
    <w:rsid w:val="00054E4E"/>
    <w:rsid w:val="000620D7"/>
    <w:rsid w:val="00082083"/>
    <w:rsid w:val="0009068C"/>
    <w:rsid w:val="000A1937"/>
    <w:rsid w:val="000A232A"/>
    <w:rsid w:val="000B0153"/>
    <w:rsid w:val="000D1385"/>
    <w:rsid w:val="00103A49"/>
    <w:rsid w:val="001D4F67"/>
    <w:rsid w:val="001E32E1"/>
    <w:rsid w:val="0023100F"/>
    <w:rsid w:val="00284893"/>
    <w:rsid w:val="00291CF9"/>
    <w:rsid w:val="00292F1A"/>
    <w:rsid w:val="002D5657"/>
    <w:rsid w:val="002E6F6B"/>
    <w:rsid w:val="002F1D11"/>
    <w:rsid w:val="0030061D"/>
    <w:rsid w:val="003011E6"/>
    <w:rsid w:val="00305F87"/>
    <w:rsid w:val="003A2C0B"/>
    <w:rsid w:val="003D1086"/>
    <w:rsid w:val="00400C6E"/>
    <w:rsid w:val="004139C6"/>
    <w:rsid w:val="00477578"/>
    <w:rsid w:val="00491830"/>
    <w:rsid w:val="004B2834"/>
    <w:rsid w:val="004D654A"/>
    <w:rsid w:val="005745A0"/>
    <w:rsid w:val="005F652C"/>
    <w:rsid w:val="005F6BD8"/>
    <w:rsid w:val="00606E43"/>
    <w:rsid w:val="00644D21"/>
    <w:rsid w:val="00681843"/>
    <w:rsid w:val="006B16D5"/>
    <w:rsid w:val="006D14CB"/>
    <w:rsid w:val="007636B7"/>
    <w:rsid w:val="00770663"/>
    <w:rsid w:val="007A41BE"/>
    <w:rsid w:val="007E5F1F"/>
    <w:rsid w:val="00837941"/>
    <w:rsid w:val="0085256A"/>
    <w:rsid w:val="00854CE9"/>
    <w:rsid w:val="00880E51"/>
    <w:rsid w:val="008D4C1D"/>
    <w:rsid w:val="009427CD"/>
    <w:rsid w:val="009458B7"/>
    <w:rsid w:val="00967D17"/>
    <w:rsid w:val="00974505"/>
    <w:rsid w:val="009912CF"/>
    <w:rsid w:val="009A525A"/>
    <w:rsid w:val="009A5AB6"/>
    <w:rsid w:val="009C1958"/>
    <w:rsid w:val="009E1BD7"/>
    <w:rsid w:val="009E3372"/>
    <w:rsid w:val="009E53D2"/>
    <w:rsid w:val="00A67D52"/>
    <w:rsid w:val="00A86CA2"/>
    <w:rsid w:val="00AA1F96"/>
    <w:rsid w:val="00AA6B42"/>
    <w:rsid w:val="00AC50AA"/>
    <w:rsid w:val="00AD5081"/>
    <w:rsid w:val="00AD6576"/>
    <w:rsid w:val="00AF2045"/>
    <w:rsid w:val="00B24335"/>
    <w:rsid w:val="00B258DF"/>
    <w:rsid w:val="00B41B03"/>
    <w:rsid w:val="00B5062E"/>
    <w:rsid w:val="00B80936"/>
    <w:rsid w:val="00BA0310"/>
    <w:rsid w:val="00C33483"/>
    <w:rsid w:val="00CA3B87"/>
    <w:rsid w:val="00D1104D"/>
    <w:rsid w:val="00D1425F"/>
    <w:rsid w:val="00D526CA"/>
    <w:rsid w:val="00D91E42"/>
    <w:rsid w:val="00DA0E2B"/>
    <w:rsid w:val="00DC766A"/>
    <w:rsid w:val="00E156AB"/>
    <w:rsid w:val="00E24CB9"/>
    <w:rsid w:val="00E254ED"/>
    <w:rsid w:val="00E67E54"/>
    <w:rsid w:val="00E87FC7"/>
    <w:rsid w:val="00F42CB8"/>
    <w:rsid w:val="00F52045"/>
    <w:rsid w:val="00F841F8"/>
    <w:rsid w:val="00FE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40EF9"/>
  <w15:docId w15:val="{31D2A244-0862-471B-ACD5-5AA43C0A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fs14undefinedtdn">
    <w:name w:val="fs14 undefined tdn"/>
    <w:basedOn w:val="DefaultParagraphFont"/>
  </w:style>
  <w:style w:type="character" w:customStyle="1" w:styleId="fs14undefined">
    <w:name w:val="fs14 undefined"/>
    <w:basedOn w:val="DefaultParagraphFont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siundefinedtdn">
    <w:name w:val="fs14 fsi undefined tdn"/>
    <w:basedOn w:val="DefaultParagraphFont"/>
  </w:style>
  <w:style w:type="character" w:customStyle="1" w:styleId="fs14fsiundefined">
    <w:name w:val="fs14 fsi undefined"/>
    <w:basedOn w:val="DefaultParagraphFont"/>
  </w:style>
  <w:style w:type="paragraph" w:styleId="ListParagraph">
    <w:name w:val="List Paragraph"/>
    <w:basedOn w:val="Normal"/>
    <w:uiPriority w:val="34"/>
    <w:qFormat/>
    <w:rsid w:val="00D110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425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42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06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6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6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663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E6F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6F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washingtonmercado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michaelsutter.com/ediploma?fn=diplomastatuscheck&amp;key=02000000685ed17b82fa48d1da17e800a64095f094d864a9f035192b478b4170dfd333c9490957f11805656dae06e929dd88c730ec37e621d6152b18b725606f0ae6d84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arlos-washington-mercado/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ackoverflow.com/users/7389293/carloswm85" TargetMode="External"/><Relationship Id="rId2" Type="http://schemas.openxmlformats.org/officeDocument/2006/relationships/hyperlink" Target="https://github.com/carloswm85/" TargetMode="External"/><Relationship Id="rId1" Type="http://schemas.openxmlformats.org/officeDocument/2006/relationships/hyperlink" Target="https://carloswm85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0C281E-91C3-4B67-B337-DE635C71DEE1}">
  <we:reference id="wa104380121" version="2.0.0.0" store="en-US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BB310-1444-45E8-98FE-CCD404FF4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Carlos Washington Mercado</dc:creator>
  <cp:lastModifiedBy>Carlos W. Mercado</cp:lastModifiedBy>
  <cp:revision>42</cp:revision>
  <cp:lastPrinted>2026-05-19T00:44:00Z</cp:lastPrinted>
  <dcterms:created xsi:type="dcterms:W3CDTF">2024-01-19T23:52:00Z</dcterms:created>
  <dcterms:modified xsi:type="dcterms:W3CDTF">2026-05-26T21:40:00Z</dcterms:modified>
</cp:coreProperties>
</file>